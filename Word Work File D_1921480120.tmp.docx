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7F188F" w14:textId="77777777" w:rsidR="004E244F" w:rsidRDefault="004E244F" w:rsidP="004E244F">
      <w:pPr>
        <w:widowControl w:val="0"/>
        <w:autoSpaceDE w:val="0"/>
        <w:autoSpaceDN w:val="0"/>
        <w:adjustRightInd w:val="0"/>
        <w:spacing w:line="360" w:lineRule="auto"/>
        <w:jc w:val="center"/>
        <w:rPr>
          <w:rFonts w:ascii="Arial" w:hAnsi="Arial" w:cs="Arial"/>
          <w:b/>
          <w:bCs/>
          <w:color w:val="244084"/>
          <w:sz w:val="28"/>
          <w:szCs w:val="28"/>
        </w:rPr>
      </w:pPr>
    </w:p>
    <w:p w14:paraId="02DDE57E" w14:textId="77777777" w:rsidR="004E244F" w:rsidRDefault="004E244F" w:rsidP="004E244F">
      <w:pPr>
        <w:widowControl w:val="0"/>
        <w:autoSpaceDE w:val="0"/>
        <w:autoSpaceDN w:val="0"/>
        <w:adjustRightInd w:val="0"/>
        <w:spacing w:line="360" w:lineRule="auto"/>
        <w:jc w:val="center"/>
        <w:rPr>
          <w:rFonts w:ascii="Arial" w:hAnsi="Arial" w:cs="Arial"/>
          <w:b/>
          <w:bCs/>
          <w:color w:val="244084"/>
          <w:sz w:val="28"/>
          <w:szCs w:val="28"/>
        </w:rPr>
      </w:pPr>
    </w:p>
    <w:p w14:paraId="15B9C773" w14:textId="77777777" w:rsidR="004E244F" w:rsidRDefault="004E244F" w:rsidP="004E244F">
      <w:pPr>
        <w:widowControl w:val="0"/>
        <w:autoSpaceDE w:val="0"/>
        <w:autoSpaceDN w:val="0"/>
        <w:adjustRightInd w:val="0"/>
        <w:spacing w:line="360" w:lineRule="auto"/>
        <w:jc w:val="center"/>
        <w:rPr>
          <w:rFonts w:ascii="Arial" w:hAnsi="Arial" w:cs="Arial"/>
          <w:b/>
          <w:bCs/>
          <w:color w:val="244084"/>
          <w:sz w:val="28"/>
          <w:szCs w:val="28"/>
        </w:rPr>
      </w:pPr>
    </w:p>
    <w:p w14:paraId="132554DC" w14:textId="77777777" w:rsidR="004E244F" w:rsidRDefault="004E244F" w:rsidP="004E244F">
      <w:pPr>
        <w:widowControl w:val="0"/>
        <w:autoSpaceDE w:val="0"/>
        <w:autoSpaceDN w:val="0"/>
        <w:adjustRightInd w:val="0"/>
        <w:spacing w:line="360" w:lineRule="auto"/>
        <w:jc w:val="center"/>
        <w:rPr>
          <w:rFonts w:ascii="Arial" w:hAnsi="Arial" w:cs="Arial"/>
          <w:b/>
          <w:bCs/>
          <w:color w:val="244084"/>
          <w:sz w:val="28"/>
          <w:szCs w:val="28"/>
        </w:rPr>
      </w:pPr>
    </w:p>
    <w:p w14:paraId="1A352A61" w14:textId="77777777" w:rsidR="004E244F" w:rsidRDefault="004E244F" w:rsidP="004E244F">
      <w:pPr>
        <w:widowControl w:val="0"/>
        <w:autoSpaceDE w:val="0"/>
        <w:autoSpaceDN w:val="0"/>
        <w:adjustRightInd w:val="0"/>
        <w:spacing w:line="360" w:lineRule="auto"/>
        <w:jc w:val="center"/>
        <w:rPr>
          <w:rFonts w:ascii="Arial" w:hAnsi="Arial" w:cs="Arial"/>
          <w:b/>
          <w:bCs/>
          <w:color w:val="244084"/>
          <w:sz w:val="28"/>
          <w:szCs w:val="28"/>
        </w:rPr>
      </w:pPr>
    </w:p>
    <w:p w14:paraId="04A79665" w14:textId="77777777" w:rsidR="004E244F" w:rsidRDefault="004E244F" w:rsidP="004E244F">
      <w:pPr>
        <w:widowControl w:val="0"/>
        <w:autoSpaceDE w:val="0"/>
        <w:autoSpaceDN w:val="0"/>
        <w:adjustRightInd w:val="0"/>
        <w:spacing w:line="360" w:lineRule="auto"/>
        <w:jc w:val="center"/>
        <w:rPr>
          <w:rFonts w:ascii="Arial" w:hAnsi="Arial" w:cs="Arial"/>
          <w:b/>
          <w:bCs/>
          <w:color w:val="244084"/>
          <w:sz w:val="28"/>
          <w:szCs w:val="28"/>
        </w:rPr>
      </w:pPr>
    </w:p>
    <w:p w14:paraId="4F31F07D" w14:textId="1BEF0B31" w:rsidR="000F3AC3" w:rsidRPr="004E244F" w:rsidRDefault="00EA7CC6" w:rsidP="004E244F">
      <w:pPr>
        <w:widowControl w:val="0"/>
        <w:autoSpaceDE w:val="0"/>
        <w:autoSpaceDN w:val="0"/>
        <w:adjustRightInd w:val="0"/>
        <w:spacing w:line="360" w:lineRule="auto"/>
        <w:jc w:val="center"/>
        <w:rPr>
          <w:rFonts w:ascii="Arial" w:hAnsi="Arial" w:cs="Arial"/>
          <w:b/>
          <w:bCs/>
          <w:color w:val="244084"/>
          <w:sz w:val="44"/>
          <w:szCs w:val="44"/>
        </w:rPr>
      </w:pPr>
      <w:r w:rsidRPr="004E244F">
        <w:rPr>
          <w:rFonts w:ascii="Arial" w:hAnsi="Arial" w:cs="Arial"/>
          <w:b/>
          <w:bCs/>
          <w:color w:val="244084"/>
          <w:sz w:val="44"/>
          <w:szCs w:val="44"/>
        </w:rPr>
        <w:t>Project Name:</w:t>
      </w:r>
    </w:p>
    <w:p w14:paraId="49E3BB49" w14:textId="1C63BFC6" w:rsidR="000F3AC3" w:rsidRPr="004E244F" w:rsidRDefault="000F3AC3" w:rsidP="004E244F">
      <w:pPr>
        <w:widowControl w:val="0"/>
        <w:autoSpaceDE w:val="0"/>
        <w:autoSpaceDN w:val="0"/>
        <w:adjustRightInd w:val="0"/>
        <w:spacing w:line="360" w:lineRule="auto"/>
        <w:jc w:val="center"/>
        <w:rPr>
          <w:rFonts w:ascii="Arial" w:hAnsi="Arial" w:cs="Arial"/>
          <w:b/>
          <w:bCs/>
          <w:color w:val="244084"/>
          <w:sz w:val="44"/>
          <w:szCs w:val="44"/>
          <w14:shadow w14:blurRad="50800" w14:dist="38100" w14:dir="2700000" w14:sx="100000" w14:sy="100000" w14:kx="0" w14:ky="0" w14:algn="tl">
            <w14:srgbClr w14:val="000000">
              <w14:alpha w14:val="60000"/>
            </w14:srgbClr>
          </w14:shadow>
        </w:rPr>
      </w:pPr>
      <w:r w:rsidRPr="004E244F">
        <w:rPr>
          <w:rFonts w:ascii="Arial" w:hAnsi="Arial" w:cs="Arial"/>
          <w:b/>
          <w:bCs/>
          <w:color w:val="244084"/>
          <w:sz w:val="44"/>
          <w:szCs w:val="44"/>
          <w14:shadow w14:blurRad="50800" w14:dist="38100" w14:dir="2700000" w14:sx="100000" w14:sy="100000" w14:kx="0" w14:ky="0" w14:algn="tl">
            <w14:srgbClr w14:val="000000">
              <w14:alpha w14:val="60000"/>
            </w14:srgbClr>
          </w14:shadow>
        </w:rPr>
        <w:t>Minutes Of Meeting (MOM) Record</w:t>
      </w:r>
      <w:r w:rsidR="00E921B7">
        <w:rPr>
          <w:rFonts w:ascii="Arial" w:hAnsi="Arial" w:cs="Arial"/>
          <w:b/>
          <w:bCs/>
          <w:color w:val="244084"/>
          <w:sz w:val="44"/>
          <w:szCs w:val="44"/>
          <w14:shadow w14:blurRad="50800" w14:dist="38100" w14:dir="2700000" w14:sx="100000" w14:sy="100000" w14:kx="0" w14:ky="0" w14:algn="tl">
            <w14:srgbClr w14:val="000000">
              <w14:alpha w14:val="60000"/>
            </w14:srgbClr>
          </w14:shadow>
        </w:rPr>
        <w:t>er</w:t>
      </w:r>
    </w:p>
    <w:p w14:paraId="4094AB1F" w14:textId="77777777" w:rsidR="00EA7CC6" w:rsidRPr="004E244F" w:rsidRDefault="000F3AC3" w:rsidP="004E244F">
      <w:pPr>
        <w:widowControl w:val="0"/>
        <w:autoSpaceDE w:val="0"/>
        <w:autoSpaceDN w:val="0"/>
        <w:adjustRightInd w:val="0"/>
        <w:spacing w:line="360" w:lineRule="auto"/>
        <w:jc w:val="center"/>
        <w:rPr>
          <w:rFonts w:ascii="Arial" w:hAnsi="Arial" w:cs="Arial"/>
          <w:b/>
          <w:bCs/>
          <w:color w:val="244084"/>
          <w:sz w:val="44"/>
          <w:szCs w:val="44"/>
          <w14:shadow w14:blurRad="50800" w14:dist="38100" w14:dir="2700000" w14:sx="100000" w14:sy="100000" w14:kx="0" w14:ky="0" w14:algn="tl">
            <w14:srgbClr w14:val="000000">
              <w14:alpha w14:val="60000"/>
            </w14:srgbClr>
          </w14:shadow>
        </w:rPr>
      </w:pPr>
      <w:r w:rsidRPr="004E244F">
        <w:rPr>
          <w:rFonts w:ascii="Arial" w:hAnsi="Arial" w:cs="Arial"/>
          <w:b/>
          <w:bCs/>
          <w:color w:val="244084"/>
          <w:sz w:val="44"/>
          <w:szCs w:val="44"/>
          <w14:shadow w14:blurRad="50800" w14:dist="38100" w14:dir="2700000" w14:sx="100000" w14:sy="100000" w14:kx="0" w14:ky="0" w14:algn="tl">
            <w14:srgbClr w14:val="000000">
              <w14:alpha w14:val="60000"/>
            </w14:srgbClr>
          </w14:shadow>
        </w:rPr>
        <w:t>(Speech to Text Convertor)</w:t>
      </w:r>
      <w:bookmarkStart w:id="0" w:name="_GoBack"/>
      <w:bookmarkEnd w:id="0"/>
    </w:p>
    <w:p w14:paraId="2275A8AB" w14:textId="77777777" w:rsidR="00EA7CC6" w:rsidRPr="00DD7F0C" w:rsidRDefault="00EA7CC6" w:rsidP="00E066B1">
      <w:pPr>
        <w:widowControl w:val="0"/>
        <w:tabs>
          <w:tab w:val="left" w:pos="3180"/>
        </w:tabs>
        <w:autoSpaceDE w:val="0"/>
        <w:autoSpaceDN w:val="0"/>
        <w:adjustRightInd w:val="0"/>
        <w:spacing w:line="360" w:lineRule="auto"/>
        <w:jc w:val="lowKashida"/>
        <w:rPr>
          <w:rFonts w:ascii="Arial" w:hAnsi="Arial" w:cs="Arial"/>
          <w:b/>
          <w:bCs/>
          <w:color w:val="244084"/>
        </w:rPr>
      </w:pPr>
    </w:p>
    <w:p w14:paraId="16D46AE3" w14:textId="77777777" w:rsidR="00EA7CC6" w:rsidRDefault="00EA7CC6" w:rsidP="00E066B1">
      <w:pPr>
        <w:widowControl w:val="0"/>
        <w:tabs>
          <w:tab w:val="left" w:pos="3180"/>
        </w:tabs>
        <w:autoSpaceDE w:val="0"/>
        <w:autoSpaceDN w:val="0"/>
        <w:adjustRightInd w:val="0"/>
        <w:spacing w:line="360" w:lineRule="auto"/>
        <w:jc w:val="lowKashida"/>
        <w:rPr>
          <w:rFonts w:ascii="Arial" w:hAnsi="Arial" w:cs="Arial"/>
          <w:b/>
          <w:bCs/>
          <w:color w:val="244084"/>
        </w:rPr>
      </w:pPr>
    </w:p>
    <w:p w14:paraId="2C415B49" w14:textId="77777777" w:rsidR="004E244F" w:rsidRDefault="004E244F" w:rsidP="00E066B1">
      <w:pPr>
        <w:widowControl w:val="0"/>
        <w:tabs>
          <w:tab w:val="left" w:pos="3180"/>
        </w:tabs>
        <w:autoSpaceDE w:val="0"/>
        <w:autoSpaceDN w:val="0"/>
        <w:adjustRightInd w:val="0"/>
        <w:spacing w:line="360" w:lineRule="auto"/>
        <w:jc w:val="lowKashida"/>
        <w:rPr>
          <w:rFonts w:ascii="Arial" w:hAnsi="Arial" w:cs="Arial"/>
          <w:b/>
          <w:bCs/>
          <w:color w:val="244084"/>
        </w:rPr>
      </w:pPr>
    </w:p>
    <w:p w14:paraId="6257DB01" w14:textId="77777777" w:rsidR="004E244F" w:rsidRDefault="004E244F" w:rsidP="00E066B1">
      <w:pPr>
        <w:widowControl w:val="0"/>
        <w:tabs>
          <w:tab w:val="left" w:pos="3180"/>
        </w:tabs>
        <w:autoSpaceDE w:val="0"/>
        <w:autoSpaceDN w:val="0"/>
        <w:adjustRightInd w:val="0"/>
        <w:spacing w:line="360" w:lineRule="auto"/>
        <w:jc w:val="lowKashida"/>
        <w:rPr>
          <w:rFonts w:ascii="Arial" w:hAnsi="Arial" w:cs="Arial"/>
          <w:b/>
          <w:bCs/>
          <w:color w:val="244084"/>
        </w:rPr>
      </w:pPr>
    </w:p>
    <w:p w14:paraId="5F79AD3F" w14:textId="77777777" w:rsidR="004E244F" w:rsidRDefault="004E244F" w:rsidP="00E066B1">
      <w:pPr>
        <w:widowControl w:val="0"/>
        <w:tabs>
          <w:tab w:val="left" w:pos="3180"/>
        </w:tabs>
        <w:autoSpaceDE w:val="0"/>
        <w:autoSpaceDN w:val="0"/>
        <w:adjustRightInd w:val="0"/>
        <w:spacing w:line="360" w:lineRule="auto"/>
        <w:jc w:val="lowKashida"/>
        <w:rPr>
          <w:rFonts w:ascii="Arial" w:hAnsi="Arial" w:cs="Arial"/>
          <w:b/>
          <w:bCs/>
          <w:color w:val="244084"/>
        </w:rPr>
      </w:pPr>
    </w:p>
    <w:p w14:paraId="59F83BB4" w14:textId="77777777" w:rsidR="004E244F" w:rsidRDefault="004E244F" w:rsidP="00E066B1">
      <w:pPr>
        <w:widowControl w:val="0"/>
        <w:tabs>
          <w:tab w:val="left" w:pos="3180"/>
        </w:tabs>
        <w:autoSpaceDE w:val="0"/>
        <w:autoSpaceDN w:val="0"/>
        <w:adjustRightInd w:val="0"/>
        <w:spacing w:line="360" w:lineRule="auto"/>
        <w:jc w:val="lowKashida"/>
        <w:rPr>
          <w:rFonts w:ascii="Arial" w:hAnsi="Arial" w:cs="Arial"/>
          <w:b/>
          <w:bCs/>
          <w:color w:val="244084"/>
        </w:rPr>
      </w:pPr>
    </w:p>
    <w:p w14:paraId="23173EDC" w14:textId="77777777" w:rsidR="004E244F" w:rsidRDefault="004E244F" w:rsidP="00E066B1">
      <w:pPr>
        <w:widowControl w:val="0"/>
        <w:tabs>
          <w:tab w:val="left" w:pos="3180"/>
        </w:tabs>
        <w:autoSpaceDE w:val="0"/>
        <w:autoSpaceDN w:val="0"/>
        <w:adjustRightInd w:val="0"/>
        <w:spacing w:line="360" w:lineRule="auto"/>
        <w:jc w:val="lowKashida"/>
        <w:rPr>
          <w:rFonts w:ascii="Arial" w:hAnsi="Arial" w:cs="Arial"/>
          <w:b/>
          <w:bCs/>
          <w:color w:val="244084"/>
        </w:rPr>
      </w:pPr>
    </w:p>
    <w:p w14:paraId="4DD348ED" w14:textId="77777777" w:rsidR="004E244F" w:rsidRPr="00DD7F0C" w:rsidRDefault="004E244F" w:rsidP="00E066B1">
      <w:pPr>
        <w:widowControl w:val="0"/>
        <w:tabs>
          <w:tab w:val="left" w:pos="3180"/>
        </w:tabs>
        <w:autoSpaceDE w:val="0"/>
        <w:autoSpaceDN w:val="0"/>
        <w:adjustRightInd w:val="0"/>
        <w:spacing w:line="360" w:lineRule="auto"/>
        <w:jc w:val="lowKashida"/>
        <w:rPr>
          <w:rFonts w:ascii="Arial" w:hAnsi="Arial" w:cs="Arial"/>
          <w:b/>
          <w:bCs/>
          <w:color w:val="244084"/>
        </w:rPr>
      </w:pPr>
    </w:p>
    <w:p w14:paraId="15DD942D" w14:textId="77777777" w:rsidR="007B4F30" w:rsidRPr="00DD7F0C" w:rsidRDefault="007B4F30" w:rsidP="004E244F">
      <w:pPr>
        <w:widowControl w:val="0"/>
        <w:shd w:val="clear" w:color="auto" w:fill="D5DCE4" w:themeFill="text2" w:themeFillTint="33"/>
        <w:tabs>
          <w:tab w:val="left" w:pos="180"/>
          <w:tab w:val="left" w:pos="540"/>
        </w:tabs>
        <w:autoSpaceDE w:val="0"/>
        <w:autoSpaceDN w:val="0"/>
        <w:adjustRightInd w:val="0"/>
        <w:spacing w:line="360" w:lineRule="auto"/>
        <w:jc w:val="lowKashida"/>
        <w:rPr>
          <w:rFonts w:ascii="Arial" w:hAnsi="Arial" w:cs="Arial"/>
          <w:b/>
          <w:bCs/>
          <w:color w:val="244084"/>
        </w:rPr>
      </w:pPr>
      <w:r w:rsidRPr="00DD7F0C">
        <w:rPr>
          <w:rFonts w:ascii="Arial" w:hAnsi="Arial" w:cs="Arial"/>
          <w:b/>
          <w:bCs/>
          <w:color w:val="244084"/>
        </w:rPr>
        <w:t>Project Initiators &amp; Partners</w:t>
      </w:r>
    </w:p>
    <w:p w14:paraId="708A2F3A" w14:textId="77777777" w:rsidR="007B4F30" w:rsidRPr="00DD7F0C" w:rsidRDefault="007B4F30" w:rsidP="00E066B1">
      <w:pPr>
        <w:widowControl w:val="0"/>
        <w:numPr>
          <w:ilvl w:val="0"/>
          <w:numId w:val="1"/>
        </w:numPr>
        <w:tabs>
          <w:tab w:val="left" w:pos="360"/>
          <w:tab w:val="left" w:pos="720"/>
        </w:tabs>
        <w:autoSpaceDE w:val="0"/>
        <w:autoSpaceDN w:val="0"/>
        <w:adjustRightInd w:val="0"/>
        <w:spacing w:line="360" w:lineRule="auto"/>
        <w:ind w:hanging="720"/>
        <w:jc w:val="lowKashida"/>
        <w:rPr>
          <w:rFonts w:ascii="Arial" w:hAnsi="Arial" w:cs="Arial"/>
          <w:color w:val="244084"/>
        </w:rPr>
      </w:pPr>
      <w:r w:rsidRPr="00DD7F0C">
        <w:rPr>
          <w:rFonts w:ascii="Arial" w:hAnsi="Arial" w:cs="Arial"/>
          <w:color w:val="244084"/>
        </w:rPr>
        <w:t>Braa Mohamed Kakah (</w:t>
      </w:r>
      <w:r w:rsidRPr="00DD7F0C">
        <w:rPr>
          <w:rFonts w:ascii="Arial" w:hAnsi="Arial" w:cs="Arial"/>
          <w:i/>
          <w:iCs/>
          <w:color w:val="244084"/>
        </w:rPr>
        <w:t>ai.kaizenuae@gmail.com</w:t>
      </w:r>
      <w:r w:rsidRPr="00DD7F0C">
        <w:rPr>
          <w:rFonts w:ascii="Arial" w:hAnsi="Arial" w:cs="Arial"/>
          <w:color w:val="244084"/>
        </w:rPr>
        <w:t>)</w:t>
      </w:r>
    </w:p>
    <w:p w14:paraId="0042BCB6" w14:textId="77777777" w:rsidR="007B4F30" w:rsidRPr="00DD7F0C" w:rsidRDefault="007B4F30" w:rsidP="00E066B1">
      <w:pPr>
        <w:widowControl w:val="0"/>
        <w:numPr>
          <w:ilvl w:val="0"/>
          <w:numId w:val="1"/>
        </w:numPr>
        <w:tabs>
          <w:tab w:val="left" w:pos="360"/>
          <w:tab w:val="left" w:pos="720"/>
        </w:tabs>
        <w:autoSpaceDE w:val="0"/>
        <w:autoSpaceDN w:val="0"/>
        <w:adjustRightInd w:val="0"/>
        <w:spacing w:line="360" w:lineRule="auto"/>
        <w:ind w:hanging="720"/>
        <w:jc w:val="lowKashida"/>
        <w:rPr>
          <w:rFonts w:ascii="Arial" w:hAnsi="Arial" w:cs="Arial"/>
          <w:color w:val="244084"/>
        </w:rPr>
      </w:pPr>
      <w:r w:rsidRPr="00DD7F0C">
        <w:rPr>
          <w:rFonts w:ascii="Arial" w:hAnsi="Arial" w:cs="Arial"/>
          <w:color w:val="244084"/>
        </w:rPr>
        <w:t>Mohamed Ahmed Al Nuaimi (</w:t>
      </w:r>
      <w:r w:rsidRPr="00DD7F0C">
        <w:rPr>
          <w:rFonts w:ascii="Arial" w:hAnsi="Arial" w:cs="Arial"/>
          <w:i/>
          <w:iCs/>
          <w:color w:val="244084"/>
        </w:rPr>
        <w:t>mohamedalnuaimi.1978@gmail.com</w:t>
      </w:r>
      <w:r w:rsidRPr="00DD7F0C">
        <w:rPr>
          <w:rFonts w:ascii="Arial" w:hAnsi="Arial" w:cs="Arial"/>
          <w:color w:val="244084"/>
        </w:rPr>
        <w:t>)</w:t>
      </w:r>
    </w:p>
    <w:p w14:paraId="70C377F3" w14:textId="029BC602" w:rsidR="007B4F30" w:rsidRPr="00DD7F0C" w:rsidRDefault="007B4F30" w:rsidP="00E066B1">
      <w:pPr>
        <w:widowControl w:val="0"/>
        <w:tabs>
          <w:tab w:val="left" w:pos="3180"/>
        </w:tabs>
        <w:autoSpaceDE w:val="0"/>
        <w:autoSpaceDN w:val="0"/>
        <w:adjustRightInd w:val="0"/>
        <w:spacing w:line="360" w:lineRule="auto"/>
        <w:jc w:val="lowKashida"/>
        <w:rPr>
          <w:rFonts w:ascii="Arial" w:hAnsi="Arial" w:cs="Arial"/>
          <w:b/>
          <w:bCs/>
          <w:color w:val="244084"/>
        </w:rPr>
      </w:pPr>
      <w:r w:rsidRPr="00DD7F0C">
        <w:rPr>
          <w:rFonts w:ascii="Arial" w:hAnsi="Arial" w:cs="Arial"/>
          <w:b/>
          <w:bCs/>
          <w:color w:val="244084"/>
        </w:rPr>
        <w:br/>
      </w:r>
    </w:p>
    <w:p w14:paraId="2D07F03A" w14:textId="77777777" w:rsidR="007B4F30" w:rsidRPr="00DD7F0C" w:rsidRDefault="007B4F30" w:rsidP="00E066B1">
      <w:pPr>
        <w:spacing w:line="360" w:lineRule="auto"/>
        <w:jc w:val="lowKashida"/>
        <w:rPr>
          <w:rFonts w:ascii="Arial" w:hAnsi="Arial" w:cs="Arial"/>
          <w:b/>
          <w:bCs/>
          <w:color w:val="244084"/>
        </w:rPr>
      </w:pPr>
      <w:r w:rsidRPr="00DD7F0C">
        <w:rPr>
          <w:rFonts w:ascii="Arial" w:hAnsi="Arial" w:cs="Arial"/>
          <w:b/>
          <w:bCs/>
          <w:color w:val="244084"/>
        </w:rPr>
        <w:br w:type="page"/>
      </w:r>
    </w:p>
    <w:sdt>
      <w:sdtPr>
        <w:id w:val="699361100"/>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436A6D19" w14:textId="7B29FCE4" w:rsidR="00DD7F0C" w:rsidRDefault="00DD7F0C">
          <w:pPr>
            <w:pStyle w:val="TOCHeading"/>
          </w:pPr>
          <w:r>
            <w:t>Table of Contents</w:t>
          </w:r>
        </w:p>
        <w:p w14:paraId="75056A80" w14:textId="77777777" w:rsidR="00DD7F0C" w:rsidRDefault="00DD7F0C">
          <w:pPr>
            <w:pStyle w:val="TOC1"/>
            <w:tabs>
              <w:tab w:val="right" w:pos="935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6771820" w:history="1">
            <w:r w:rsidRPr="009149BA">
              <w:rPr>
                <w:rStyle w:val="Hyperlink"/>
                <w:rFonts w:cs="Arial"/>
                <w:noProof/>
              </w:rPr>
              <w:t>Introduction</w:t>
            </w:r>
            <w:r>
              <w:rPr>
                <w:noProof/>
                <w:webHidden/>
              </w:rPr>
              <w:tab/>
            </w:r>
            <w:r>
              <w:rPr>
                <w:noProof/>
                <w:webHidden/>
              </w:rPr>
              <w:fldChar w:fldCharType="begin"/>
            </w:r>
            <w:r>
              <w:rPr>
                <w:noProof/>
                <w:webHidden/>
              </w:rPr>
              <w:instrText xml:space="preserve"> PAGEREF _Toc6771820 \h </w:instrText>
            </w:r>
            <w:r>
              <w:rPr>
                <w:noProof/>
                <w:webHidden/>
              </w:rPr>
            </w:r>
            <w:r>
              <w:rPr>
                <w:noProof/>
                <w:webHidden/>
              </w:rPr>
              <w:fldChar w:fldCharType="separate"/>
            </w:r>
            <w:r>
              <w:rPr>
                <w:noProof/>
                <w:webHidden/>
              </w:rPr>
              <w:t>3</w:t>
            </w:r>
            <w:r>
              <w:rPr>
                <w:noProof/>
                <w:webHidden/>
              </w:rPr>
              <w:fldChar w:fldCharType="end"/>
            </w:r>
          </w:hyperlink>
        </w:p>
        <w:p w14:paraId="6BD39F18" w14:textId="77777777" w:rsidR="00DD7F0C" w:rsidRDefault="00DD7F0C">
          <w:pPr>
            <w:pStyle w:val="TOC1"/>
            <w:tabs>
              <w:tab w:val="right" w:pos="9350"/>
            </w:tabs>
            <w:rPr>
              <w:rFonts w:eastAsiaTheme="minorEastAsia"/>
              <w:b w:val="0"/>
              <w:bCs w:val="0"/>
              <w:caps w:val="0"/>
              <w:noProof/>
              <w:sz w:val="24"/>
              <w:szCs w:val="24"/>
              <w:u w:val="none"/>
            </w:rPr>
          </w:pPr>
          <w:hyperlink w:anchor="_Toc6771821" w:history="1">
            <w:r w:rsidRPr="009149BA">
              <w:rPr>
                <w:rStyle w:val="Hyperlink"/>
                <w:rFonts w:cs="Arial"/>
                <w:noProof/>
              </w:rPr>
              <w:t>Project Flow Chat</w:t>
            </w:r>
            <w:r>
              <w:rPr>
                <w:noProof/>
                <w:webHidden/>
              </w:rPr>
              <w:tab/>
            </w:r>
            <w:r>
              <w:rPr>
                <w:noProof/>
                <w:webHidden/>
              </w:rPr>
              <w:fldChar w:fldCharType="begin"/>
            </w:r>
            <w:r>
              <w:rPr>
                <w:noProof/>
                <w:webHidden/>
              </w:rPr>
              <w:instrText xml:space="preserve"> PAGEREF _Toc6771821 \h </w:instrText>
            </w:r>
            <w:r>
              <w:rPr>
                <w:noProof/>
                <w:webHidden/>
              </w:rPr>
            </w:r>
            <w:r>
              <w:rPr>
                <w:noProof/>
                <w:webHidden/>
              </w:rPr>
              <w:fldChar w:fldCharType="separate"/>
            </w:r>
            <w:r>
              <w:rPr>
                <w:noProof/>
                <w:webHidden/>
              </w:rPr>
              <w:t>5</w:t>
            </w:r>
            <w:r>
              <w:rPr>
                <w:noProof/>
                <w:webHidden/>
              </w:rPr>
              <w:fldChar w:fldCharType="end"/>
            </w:r>
          </w:hyperlink>
        </w:p>
        <w:p w14:paraId="308B3975" w14:textId="77777777" w:rsidR="00DD7F0C" w:rsidRDefault="00DD7F0C">
          <w:pPr>
            <w:pStyle w:val="TOC1"/>
            <w:tabs>
              <w:tab w:val="right" w:pos="9350"/>
            </w:tabs>
            <w:rPr>
              <w:rFonts w:eastAsiaTheme="minorEastAsia"/>
              <w:b w:val="0"/>
              <w:bCs w:val="0"/>
              <w:caps w:val="0"/>
              <w:noProof/>
              <w:sz w:val="24"/>
              <w:szCs w:val="24"/>
              <w:u w:val="none"/>
            </w:rPr>
          </w:pPr>
          <w:hyperlink w:anchor="_Toc6771822" w:history="1">
            <w:r w:rsidRPr="009149BA">
              <w:rPr>
                <w:rStyle w:val="Hyperlink"/>
                <w:rFonts w:cs="Arial"/>
                <w:noProof/>
              </w:rPr>
              <w:t>Coding Phase Explanation</w:t>
            </w:r>
            <w:r>
              <w:rPr>
                <w:noProof/>
                <w:webHidden/>
              </w:rPr>
              <w:tab/>
            </w:r>
            <w:r>
              <w:rPr>
                <w:noProof/>
                <w:webHidden/>
              </w:rPr>
              <w:fldChar w:fldCharType="begin"/>
            </w:r>
            <w:r>
              <w:rPr>
                <w:noProof/>
                <w:webHidden/>
              </w:rPr>
              <w:instrText xml:space="preserve"> PAGEREF _Toc6771822 \h </w:instrText>
            </w:r>
            <w:r>
              <w:rPr>
                <w:noProof/>
                <w:webHidden/>
              </w:rPr>
            </w:r>
            <w:r>
              <w:rPr>
                <w:noProof/>
                <w:webHidden/>
              </w:rPr>
              <w:fldChar w:fldCharType="separate"/>
            </w:r>
            <w:r>
              <w:rPr>
                <w:noProof/>
                <w:webHidden/>
              </w:rPr>
              <w:t>5</w:t>
            </w:r>
            <w:r>
              <w:rPr>
                <w:noProof/>
                <w:webHidden/>
              </w:rPr>
              <w:fldChar w:fldCharType="end"/>
            </w:r>
          </w:hyperlink>
        </w:p>
        <w:p w14:paraId="6827F9F8" w14:textId="77777777" w:rsidR="00DD7F0C" w:rsidRDefault="00DD7F0C">
          <w:pPr>
            <w:pStyle w:val="TOC1"/>
            <w:tabs>
              <w:tab w:val="right" w:pos="9350"/>
            </w:tabs>
            <w:rPr>
              <w:rFonts w:eastAsiaTheme="minorEastAsia"/>
              <w:b w:val="0"/>
              <w:bCs w:val="0"/>
              <w:caps w:val="0"/>
              <w:noProof/>
              <w:sz w:val="24"/>
              <w:szCs w:val="24"/>
              <w:u w:val="none"/>
            </w:rPr>
          </w:pPr>
          <w:hyperlink w:anchor="_Toc6771823" w:history="1">
            <w:r w:rsidRPr="009149BA">
              <w:rPr>
                <w:rStyle w:val="Hyperlink"/>
                <w:rFonts w:cs="Arial"/>
                <w:noProof/>
              </w:rPr>
              <w:t>Difficulties and Challenges</w:t>
            </w:r>
            <w:r>
              <w:rPr>
                <w:noProof/>
                <w:webHidden/>
              </w:rPr>
              <w:tab/>
            </w:r>
            <w:r>
              <w:rPr>
                <w:noProof/>
                <w:webHidden/>
              </w:rPr>
              <w:fldChar w:fldCharType="begin"/>
            </w:r>
            <w:r>
              <w:rPr>
                <w:noProof/>
                <w:webHidden/>
              </w:rPr>
              <w:instrText xml:space="preserve"> PAGEREF _Toc6771823 \h </w:instrText>
            </w:r>
            <w:r>
              <w:rPr>
                <w:noProof/>
                <w:webHidden/>
              </w:rPr>
            </w:r>
            <w:r>
              <w:rPr>
                <w:noProof/>
                <w:webHidden/>
              </w:rPr>
              <w:fldChar w:fldCharType="separate"/>
            </w:r>
            <w:r>
              <w:rPr>
                <w:noProof/>
                <w:webHidden/>
              </w:rPr>
              <w:t>7</w:t>
            </w:r>
            <w:r>
              <w:rPr>
                <w:noProof/>
                <w:webHidden/>
              </w:rPr>
              <w:fldChar w:fldCharType="end"/>
            </w:r>
          </w:hyperlink>
        </w:p>
        <w:p w14:paraId="60AD8F56" w14:textId="77777777" w:rsidR="00DD7F0C" w:rsidRDefault="00DD7F0C">
          <w:pPr>
            <w:pStyle w:val="TOC1"/>
            <w:tabs>
              <w:tab w:val="right" w:pos="9350"/>
            </w:tabs>
            <w:rPr>
              <w:rFonts w:eastAsiaTheme="minorEastAsia"/>
              <w:b w:val="0"/>
              <w:bCs w:val="0"/>
              <w:caps w:val="0"/>
              <w:noProof/>
              <w:sz w:val="24"/>
              <w:szCs w:val="24"/>
              <w:u w:val="none"/>
            </w:rPr>
          </w:pPr>
          <w:hyperlink w:anchor="_Toc6771824" w:history="1">
            <w:r w:rsidRPr="009149BA">
              <w:rPr>
                <w:rStyle w:val="Hyperlink"/>
                <w:rFonts w:cs="Arial"/>
                <w:noProof/>
              </w:rPr>
              <w:t>Future Advancements</w:t>
            </w:r>
            <w:r>
              <w:rPr>
                <w:noProof/>
                <w:webHidden/>
              </w:rPr>
              <w:tab/>
            </w:r>
            <w:r>
              <w:rPr>
                <w:noProof/>
                <w:webHidden/>
              </w:rPr>
              <w:fldChar w:fldCharType="begin"/>
            </w:r>
            <w:r>
              <w:rPr>
                <w:noProof/>
                <w:webHidden/>
              </w:rPr>
              <w:instrText xml:space="preserve"> PAGEREF _Toc6771824 \h </w:instrText>
            </w:r>
            <w:r>
              <w:rPr>
                <w:noProof/>
                <w:webHidden/>
              </w:rPr>
            </w:r>
            <w:r>
              <w:rPr>
                <w:noProof/>
                <w:webHidden/>
              </w:rPr>
              <w:fldChar w:fldCharType="separate"/>
            </w:r>
            <w:r>
              <w:rPr>
                <w:noProof/>
                <w:webHidden/>
              </w:rPr>
              <w:t>7</w:t>
            </w:r>
            <w:r>
              <w:rPr>
                <w:noProof/>
                <w:webHidden/>
              </w:rPr>
              <w:fldChar w:fldCharType="end"/>
            </w:r>
          </w:hyperlink>
        </w:p>
        <w:p w14:paraId="7D60B3D3" w14:textId="77777777" w:rsidR="00DD7F0C" w:rsidRDefault="00DD7F0C">
          <w:pPr>
            <w:pStyle w:val="TOC1"/>
            <w:tabs>
              <w:tab w:val="right" w:pos="9350"/>
            </w:tabs>
            <w:rPr>
              <w:rFonts w:eastAsiaTheme="minorEastAsia"/>
              <w:b w:val="0"/>
              <w:bCs w:val="0"/>
              <w:caps w:val="0"/>
              <w:noProof/>
              <w:sz w:val="24"/>
              <w:szCs w:val="24"/>
              <w:u w:val="none"/>
            </w:rPr>
          </w:pPr>
          <w:hyperlink w:anchor="_Toc6771825" w:history="1">
            <w:r w:rsidRPr="009149BA">
              <w:rPr>
                <w:rStyle w:val="Hyperlink"/>
                <w:rFonts w:cs="Arial"/>
                <w:noProof/>
              </w:rPr>
              <w:t>Resources and Links</w:t>
            </w:r>
            <w:r>
              <w:rPr>
                <w:noProof/>
                <w:webHidden/>
              </w:rPr>
              <w:tab/>
            </w:r>
            <w:r>
              <w:rPr>
                <w:noProof/>
                <w:webHidden/>
              </w:rPr>
              <w:fldChar w:fldCharType="begin"/>
            </w:r>
            <w:r>
              <w:rPr>
                <w:noProof/>
                <w:webHidden/>
              </w:rPr>
              <w:instrText xml:space="preserve"> PAGEREF _Toc6771825 \h </w:instrText>
            </w:r>
            <w:r>
              <w:rPr>
                <w:noProof/>
                <w:webHidden/>
              </w:rPr>
            </w:r>
            <w:r>
              <w:rPr>
                <w:noProof/>
                <w:webHidden/>
              </w:rPr>
              <w:fldChar w:fldCharType="separate"/>
            </w:r>
            <w:r>
              <w:rPr>
                <w:noProof/>
                <w:webHidden/>
              </w:rPr>
              <w:t>7</w:t>
            </w:r>
            <w:r>
              <w:rPr>
                <w:noProof/>
                <w:webHidden/>
              </w:rPr>
              <w:fldChar w:fldCharType="end"/>
            </w:r>
          </w:hyperlink>
        </w:p>
        <w:p w14:paraId="64E82C39" w14:textId="01DFA0D7" w:rsidR="00DD7F0C" w:rsidRDefault="00DD7F0C">
          <w:r>
            <w:rPr>
              <w:b/>
              <w:bCs/>
              <w:noProof/>
            </w:rPr>
            <w:fldChar w:fldCharType="end"/>
          </w:r>
        </w:p>
      </w:sdtContent>
    </w:sdt>
    <w:p w14:paraId="1346E7DF" w14:textId="77777777" w:rsidR="007B4F30" w:rsidRPr="00DD7F0C" w:rsidRDefault="007B4F30" w:rsidP="00DD7F0C">
      <w:pPr>
        <w:pStyle w:val="Heading1"/>
        <w:rPr>
          <w:rFonts w:cs="Arial"/>
        </w:rPr>
      </w:pPr>
      <w:r w:rsidRPr="00DD7F0C">
        <w:rPr>
          <w:rFonts w:cs="Arial"/>
        </w:rPr>
        <w:br w:type="page"/>
      </w:r>
    </w:p>
    <w:p w14:paraId="2DFAD875" w14:textId="3D876662" w:rsidR="00EA7CC6" w:rsidRPr="00DD7F0C" w:rsidRDefault="007B4F30" w:rsidP="00DD7F0C">
      <w:pPr>
        <w:pStyle w:val="Heading1"/>
        <w:keepNext/>
        <w:rPr>
          <w:rFonts w:cs="Arial"/>
        </w:rPr>
      </w:pPr>
      <w:bookmarkStart w:id="1" w:name="_Toc6771820"/>
      <w:r w:rsidRPr="00DD7F0C">
        <w:rPr>
          <w:rFonts w:cs="Arial"/>
        </w:rPr>
        <w:t>Introduction</w:t>
      </w:r>
      <w:bookmarkEnd w:id="1"/>
    </w:p>
    <w:p w14:paraId="0E6F9EC9" w14:textId="77777777" w:rsidR="007B4F30" w:rsidRPr="00DD7F0C" w:rsidRDefault="007B4F30" w:rsidP="00DD7F0C">
      <w:pPr>
        <w:keepNext/>
        <w:widowControl w:val="0"/>
        <w:autoSpaceDE w:val="0"/>
        <w:autoSpaceDN w:val="0"/>
        <w:adjustRightInd w:val="0"/>
        <w:spacing w:line="360" w:lineRule="auto"/>
        <w:ind w:left="540"/>
        <w:jc w:val="lowKashida"/>
        <w:rPr>
          <w:rFonts w:ascii="Arial" w:hAnsi="Arial" w:cs="Arial"/>
          <w:color w:val="244084"/>
        </w:rPr>
      </w:pPr>
    </w:p>
    <w:p w14:paraId="5F754077" w14:textId="303701A7" w:rsidR="00EB2074" w:rsidRPr="00DD7F0C" w:rsidRDefault="007B4F30" w:rsidP="00E066B1">
      <w:pPr>
        <w:widowControl w:val="0"/>
        <w:autoSpaceDE w:val="0"/>
        <w:autoSpaceDN w:val="0"/>
        <w:adjustRightInd w:val="0"/>
        <w:spacing w:line="360" w:lineRule="auto"/>
        <w:ind w:left="547"/>
        <w:jc w:val="lowKashida"/>
        <w:rPr>
          <w:rFonts w:ascii="Arial" w:hAnsi="Arial" w:cs="Arial"/>
          <w:color w:val="244084"/>
        </w:rPr>
      </w:pPr>
      <w:r w:rsidRPr="00DD7F0C">
        <w:rPr>
          <w:rFonts w:ascii="Arial" w:hAnsi="Arial" w:cs="Arial"/>
          <w:color w:val="244084"/>
        </w:rPr>
        <w:t>This project is aim to c</w:t>
      </w:r>
      <w:r w:rsidR="00EA7CC6" w:rsidRPr="00DD7F0C">
        <w:rPr>
          <w:rFonts w:ascii="Arial" w:hAnsi="Arial" w:cs="Arial"/>
          <w:color w:val="244084"/>
        </w:rPr>
        <w:t xml:space="preserve">reate an application that allow the user to convert </w:t>
      </w:r>
      <w:r w:rsidR="005F559A" w:rsidRPr="00DD7F0C">
        <w:rPr>
          <w:rFonts w:ascii="Arial" w:hAnsi="Arial" w:cs="Arial"/>
          <w:color w:val="244084"/>
        </w:rPr>
        <w:t>speech to organized text during</w:t>
      </w:r>
      <w:r w:rsidR="009F0F05" w:rsidRPr="00DD7F0C">
        <w:rPr>
          <w:rFonts w:ascii="Arial" w:hAnsi="Arial" w:cs="Arial"/>
          <w:color w:val="244084"/>
        </w:rPr>
        <w:t xml:space="preserve"> a meeting</w:t>
      </w:r>
      <w:r w:rsidR="00EA7CC6" w:rsidRPr="00DD7F0C">
        <w:rPr>
          <w:rFonts w:ascii="Arial" w:hAnsi="Arial" w:cs="Arial"/>
          <w:color w:val="244084"/>
        </w:rPr>
        <w:t>.</w:t>
      </w:r>
      <w:r w:rsidR="005F559A" w:rsidRPr="00DD7F0C">
        <w:rPr>
          <w:rFonts w:ascii="Arial" w:hAnsi="Arial" w:cs="Arial"/>
          <w:color w:val="244084"/>
        </w:rPr>
        <w:t xml:space="preserve"> Such application will assist to </w:t>
      </w:r>
      <w:r w:rsidR="009A5E51" w:rsidRPr="00DD7F0C">
        <w:rPr>
          <w:rFonts w:ascii="Arial" w:hAnsi="Arial" w:cs="Arial"/>
          <w:color w:val="244084"/>
        </w:rPr>
        <w:t xml:space="preserve">record meeting minutes during the discussion </w:t>
      </w:r>
      <w:r w:rsidR="00EB2074" w:rsidRPr="00DD7F0C">
        <w:rPr>
          <w:rFonts w:ascii="Arial" w:hAnsi="Arial" w:cs="Arial"/>
          <w:color w:val="244084"/>
        </w:rPr>
        <w:t xml:space="preserve">live </w:t>
      </w:r>
      <w:r w:rsidR="009A5E51" w:rsidRPr="00DD7F0C">
        <w:rPr>
          <w:rFonts w:ascii="Arial" w:hAnsi="Arial" w:cs="Arial"/>
          <w:color w:val="244084"/>
        </w:rPr>
        <w:t>as it happened without missing any points of the</w:t>
      </w:r>
      <w:r w:rsidR="002109D3" w:rsidRPr="00DD7F0C">
        <w:rPr>
          <w:rFonts w:ascii="Arial" w:hAnsi="Arial" w:cs="Arial"/>
          <w:color w:val="244084"/>
        </w:rPr>
        <w:t xml:space="preserve"> discussion during the meeting.</w:t>
      </w:r>
    </w:p>
    <w:p w14:paraId="66843C45" w14:textId="77777777" w:rsidR="007E6F67" w:rsidRPr="00DD7F0C" w:rsidRDefault="007E6F67" w:rsidP="00E066B1">
      <w:pPr>
        <w:widowControl w:val="0"/>
        <w:autoSpaceDE w:val="0"/>
        <w:autoSpaceDN w:val="0"/>
        <w:adjustRightInd w:val="0"/>
        <w:spacing w:line="360" w:lineRule="auto"/>
        <w:ind w:left="547"/>
        <w:jc w:val="lowKashida"/>
        <w:rPr>
          <w:rFonts w:ascii="Arial" w:hAnsi="Arial" w:cs="Arial"/>
          <w:color w:val="244084"/>
        </w:rPr>
      </w:pPr>
    </w:p>
    <w:p w14:paraId="663E8BA3" w14:textId="0CB47CB3" w:rsidR="00474820" w:rsidRPr="00DD7F0C" w:rsidRDefault="00474820" w:rsidP="00E066B1">
      <w:pPr>
        <w:widowControl w:val="0"/>
        <w:autoSpaceDE w:val="0"/>
        <w:autoSpaceDN w:val="0"/>
        <w:adjustRightInd w:val="0"/>
        <w:spacing w:line="360" w:lineRule="auto"/>
        <w:ind w:left="547"/>
        <w:jc w:val="lowKashida"/>
        <w:rPr>
          <w:rFonts w:ascii="Arial" w:hAnsi="Arial" w:cs="Arial"/>
          <w:color w:val="244084"/>
        </w:rPr>
      </w:pPr>
      <w:r w:rsidRPr="00DD7F0C">
        <w:rPr>
          <w:rFonts w:ascii="Arial" w:hAnsi="Arial" w:cs="Arial"/>
          <w:color w:val="244084"/>
        </w:rPr>
        <w:t xml:space="preserve">The application shall help in record all participants discussion </w:t>
      </w:r>
      <w:r w:rsidR="00EB2074" w:rsidRPr="00DD7F0C">
        <w:rPr>
          <w:rFonts w:ascii="Arial" w:hAnsi="Arial" w:cs="Arial"/>
          <w:color w:val="244084"/>
        </w:rPr>
        <w:t xml:space="preserve">in the meeting </w:t>
      </w:r>
      <w:r w:rsidRPr="00DD7F0C">
        <w:rPr>
          <w:rFonts w:ascii="Arial" w:hAnsi="Arial" w:cs="Arial"/>
          <w:color w:val="244084"/>
        </w:rPr>
        <w:t>and recognized the source</w:t>
      </w:r>
      <w:r w:rsidR="00EB2074" w:rsidRPr="00DD7F0C">
        <w:rPr>
          <w:rFonts w:ascii="Arial" w:hAnsi="Arial" w:cs="Arial"/>
          <w:color w:val="244084"/>
        </w:rPr>
        <w:t xml:space="preserve"> for each voice that said from each </w:t>
      </w:r>
      <w:r w:rsidR="0088157E" w:rsidRPr="00DD7F0C">
        <w:rPr>
          <w:rFonts w:ascii="Arial" w:hAnsi="Arial" w:cs="Arial"/>
          <w:color w:val="244084"/>
        </w:rPr>
        <w:t>individual</w:t>
      </w:r>
      <w:r w:rsidR="00EB2074" w:rsidRPr="00DD7F0C">
        <w:rPr>
          <w:rFonts w:ascii="Arial" w:hAnsi="Arial" w:cs="Arial"/>
          <w:color w:val="244084"/>
        </w:rPr>
        <w:t>.</w:t>
      </w:r>
      <w:r w:rsidRPr="00DD7F0C">
        <w:rPr>
          <w:rFonts w:ascii="Arial" w:hAnsi="Arial" w:cs="Arial"/>
          <w:color w:val="244084"/>
        </w:rPr>
        <w:t xml:space="preserve"> At the end, </w:t>
      </w:r>
      <w:r w:rsidR="0088157E" w:rsidRPr="00DD7F0C">
        <w:rPr>
          <w:rFonts w:ascii="Arial" w:hAnsi="Arial" w:cs="Arial"/>
          <w:color w:val="244084"/>
        </w:rPr>
        <w:t>the application will convert</w:t>
      </w:r>
      <w:r w:rsidRPr="00DD7F0C">
        <w:rPr>
          <w:rFonts w:ascii="Arial" w:hAnsi="Arial" w:cs="Arial"/>
          <w:color w:val="244084"/>
        </w:rPr>
        <w:t xml:space="preserve"> </w:t>
      </w:r>
      <w:r w:rsidR="0088157E" w:rsidRPr="00DD7F0C">
        <w:rPr>
          <w:rFonts w:ascii="Arial" w:hAnsi="Arial" w:cs="Arial"/>
          <w:color w:val="244084"/>
        </w:rPr>
        <w:t xml:space="preserve">recorded </w:t>
      </w:r>
      <w:r w:rsidRPr="00DD7F0C">
        <w:rPr>
          <w:rFonts w:ascii="Arial" w:hAnsi="Arial" w:cs="Arial"/>
          <w:color w:val="244084"/>
        </w:rPr>
        <w:t xml:space="preserve">speech to </w:t>
      </w:r>
      <w:r w:rsidR="0088157E" w:rsidRPr="00DD7F0C">
        <w:rPr>
          <w:rFonts w:ascii="Arial" w:hAnsi="Arial" w:cs="Arial"/>
          <w:color w:val="244084"/>
        </w:rPr>
        <w:t>organized t</w:t>
      </w:r>
      <w:r w:rsidRPr="00DD7F0C">
        <w:rPr>
          <w:rFonts w:ascii="Arial" w:hAnsi="Arial" w:cs="Arial"/>
          <w:color w:val="244084"/>
        </w:rPr>
        <w:t xml:space="preserve">ext </w:t>
      </w:r>
      <w:r w:rsidR="0088157E" w:rsidRPr="00DD7F0C">
        <w:rPr>
          <w:rFonts w:ascii="Arial" w:hAnsi="Arial" w:cs="Arial"/>
          <w:color w:val="244084"/>
        </w:rPr>
        <w:t>that presented in publishable format, in different an</w:t>
      </w:r>
      <w:r w:rsidRPr="00DD7F0C">
        <w:rPr>
          <w:rFonts w:ascii="Arial" w:hAnsi="Arial" w:cs="Arial"/>
          <w:color w:val="244084"/>
        </w:rPr>
        <w:t xml:space="preserve"> organized Minutes Of Meeting (MOM) as official document for </w:t>
      </w:r>
      <w:r w:rsidR="0088157E" w:rsidRPr="00DD7F0C">
        <w:rPr>
          <w:rFonts w:ascii="Arial" w:hAnsi="Arial" w:cs="Arial"/>
          <w:color w:val="244084"/>
        </w:rPr>
        <w:t xml:space="preserve">any meeting established by any </w:t>
      </w:r>
      <w:r w:rsidRPr="00DD7F0C">
        <w:rPr>
          <w:rFonts w:ascii="Arial" w:hAnsi="Arial" w:cs="Arial"/>
          <w:color w:val="244084"/>
        </w:rPr>
        <w:t>unit function.</w:t>
      </w:r>
    </w:p>
    <w:p w14:paraId="087FD950" w14:textId="77777777" w:rsidR="002109D3" w:rsidRPr="00DD7F0C" w:rsidRDefault="002109D3" w:rsidP="00E066B1">
      <w:pPr>
        <w:widowControl w:val="0"/>
        <w:autoSpaceDE w:val="0"/>
        <w:autoSpaceDN w:val="0"/>
        <w:adjustRightInd w:val="0"/>
        <w:spacing w:line="360" w:lineRule="auto"/>
        <w:ind w:left="547"/>
        <w:jc w:val="lowKashida"/>
        <w:rPr>
          <w:rFonts w:ascii="Arial" w:hAnsi="Arial" w:cs="Arial"/>
          <w:color w:val="244084"/>
        </w:rPr>
      </w:pPr>
    </w:p>
    <w:p w14:paraId="1681B1C5" w14:textId="0D542D18" w:rsidR="009F0F05" w:rsidRPr="00DD7F0C" w:rsidRDefault="007E6F67" w:rsidP="00E066B1">
      <w:pPr>
        <w:widowControl w:val="0"/>
        <w:autoSpaceDE w:val="0"/>
        <w:autoSpaceDN w:val="0"/>
        <w:adjustRightInd w:val="0"/>
        <w:spacing w:line="360" w:lineRule="auto"/>
        <w:ind w:left="547"/>
        <w:jc w:val="lowKashida"/>
        <w:rPr>
          <w:rFonts w:ascii="Arial" w:hAnsi="Arial" w:cs="Arial"/>
          <w:color w:val="244084"/>
        </w:rPr>
      </w:pPr>
      <w:r w:rsidRPr="00DD7F0C">
        <w:rPr>
          <w:rFonts w:ascii="Arial" w:hAnsi="Arial" w:cs="Arial"/>
          <w:color w:val="244084"/>
        </w:rPr>
        <w:t>To achieve</w:t>
      </w:r>
      <w:r w:rsidR="00A36928" w:rsidRPr="00DD7F0C">
        <w:rPr>
          <w:rFonts w:ascii="Arial" w:hAnsi="Arial" w:cs="Arial"/>
          <w:color w:val="244084"/>
        </w:rPr>
        <w:t xml:space="preserve"> the</w:t>
      </w:r>
      <w:r w:rsidR="002109D3" w:rsidRPr="00DD7F0C">
        <w:rPr>
          <w:rFonts w:ascii="Arial" w:hAnsi="Arial" w:cs="Arial"/>
          <w:color w:val="244084"/>
        </w:rPr>
        <w:t xml:space="preserve"> application </w:t>
      </w:r>
      <w:r w:rsidRPr="00DD7F0C">
        <w:rPr>
          <w:rFonts w:ascii="Arial" w:hAnsi="Arial" w:cs="Arial"/>
          <w:color w:val="244084"/>
        </w:rPr>
        <w:t xml:space="preserve">objectives </w:t>
      </w:r>
      <w:r w:rsidR="002109D3" w:rsidRPr="00DD7F0C">
        <w:rPr>
          <w:rFonts w:ascii="Arial" w:hAnsi="Arial" w:cs="Arial"/>
          <w:color w:val="244084"/>
        </w:rPr>
        <w:t>to convert speech to text</w:t>
      </w:r>
      <w:r w:rsidR="009F0F05" w:rsidRPr="00DD7F0C">
        <w:rPr>
          <w:rFonts w:ascii="Arial" w:hAnsi="Arial" w:cs="Arial"/>
          <w:color w:val="244084"/>
        </w:rPr>
        <w:t xml:space="preserve"> from different voices</w:t>
      </w:r>
      <w:r w:rsidRPr="00DD7F0C">
        <w:rPr>
          <w:rFonts w:ascii="Arial" w:hAnsi="Arial" w:cs="Arial"/>
          <w:color w:val="244084"/>
        </w:rPr>
        <w:t>, the following overall steps were considers:</w:t>
      </w:r>
    </w:p>
    <w:p w14:paraId="6C9A4E94" w14:textId="77777777" w:rsidR="007E6F67" w:rsidRPr="00DD7F0C" w:rsidRDefault="007E6F67" w:rsidP="00E066B1">
      <w:pPr>
        <w:widowControl w:val="0"/>
        <w:autoSpaceDE w:val="0"/>
        <w:autoSpaceDN w:val="0"/>
        <w:adjustRightInd w:val="0"/>
        <w:spacing w:line="360" w:lineRule="auto"/>
        <w:ind w:left="547"/>
        <w:jc w:val="lowKashida"/>
        <w:rPr>
          <w:rFonts w:ascii="Arial" w:hAnsi="Arial" w:cs="Arial"/>
          <w:color w:val="244084"/>
        </w:rPr>
      </w:pPr>
    </w:p>
    <w:p w14:paraId="088D8DFD" w14:textId="77777777" w:rsidR="009F0F05" w:rsidRPr="00DD7F0C" w:rsidRDefault="009F0F05" w:rsidP="00E066B1">
      <w:pPr>
        <w:pStyle w:val="ListParagraph"/>
        <w:widowControl w:val="0"/>
        <w:numPr>
          <w:ilvl w:val="1"/>
          <w:numId w:val="12"/>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A</w:t>
      </w:r>
      <w:r w:rsidR="002109D3" w:rsidRPr="00DD7F0C">
        <w:rPr>
          <w:rFonts w:ascii="Arial" w:hAnsi="Arial" w:cs="Arial"/>
          <w:color w:val="244084"/>
        </w:rPr>
        <w:t xml:space="preserve">pplication </w:t>
      </w:r>
      <w:r w:rsidRPr="00DD7F0C">
        <w:rPr>
          <w:rFonts w:ascii="Arial" w:hAnsi="Arial" w:cs="Arial"/>
          <w:color w:val="244084"/>
        </w:rPr>
        <w:t>should</w:t>
      </w:r>
      <w:r w:rsidR="002109D3" w:rsidRPr="00DD7F0C">
        <w:rPr>
          <w:rFonts w:ascii="Arial" w:hAnsi="Arial" w:cs="Arial"/>
          <w:color w:val="244084"/>
        </w:rPr>
        <w:t xml:space="preserve"> record </w:t>
      </w:r>
      <w:r w:rsidRPr="00DD7F0C">
        <w:rPr>
          <w:rFonts w:ascii="Arial" w:hAnsi="Arial" w:cs="Arial"/>
          <w:color w:val="244084"/>
        </w:rPr>
        <w:t>the discussion during a meeting and convert them to sequence minutes.</w:t>
      </w:r>
    </w:p>
    <w:p w14:paraId="398CD7F6" w14:textId="3649510A" w:rsidR="002109D3" w:rsidRPr="00DD7F0C" w:rsidRDefault="009F0F05" w:rsidP="00E066B1">
      <w:pPr>
        <w:pStyle w:val="ListParagraph"/>
        <w:widowControl w:val="0"/>
        <w:numPr>
          <w:ilvl w:val="1"/>
          <w:numId w:val="12"/>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T</w:t>
      </w:r>
      <w:r w:rsidR="002109D3" w:rsidRPr="00DD7F0C">
        <w:rPr>
          <w:rFonts w:ascii="Arial" w:hAnsi="Arial" w:cs="Arial"/>
          <w:color w:val="244084"/>
        </w:rPr>
        <w:t xml:space="preserve">he application shall recognize different </w:t>
      </w:r>
      <w:r w:rsidRPr="00DD7F0C">
        <w:rPr>
          <w:rFonts w:ascii="Arial" w:hAnsi="Arial" w:cs="Arial"/>
          <w:color w:val="244084"/>
        </w:rPr>
        <w:t>voice</w:t>
      </w:r>
      <w:r w:rsidR="002109D3" w:rsidRPr="00DD7F0C">
        <w:rPr>
          <w:rFonts w:ascii="Arial" w:hAnsi="Arial" w:cs="Arial"/>
          <w:color w:val="244084"/>
        </w:rPr>
        <w:t xml:space="preserve"> source</w:t>
      </w:r>
      <w:r w:rsidRPr="00DD7F0C">
        <w:rPr>
          <w:rFonts w:ascii="Arial" w:hAnsi="Arial" w:cs="Arial"/>
          <w:color w:val="244084"/>
        </w:rPr>
        <w:t>s</w:t>
      </w:r>
      <w:r w:rsidR="002109D3" w:rsidRPr="00DD7F0C">
        <w:rPr>
          <w:rFonts w:ascii="Arial" w:hAnsi="Arial" w:cs="Arial"/>
          <w:color w:val="244084"/>
        </w:rPr>
        <w:t xml:space="preserve"> and assigned </w:t>
      </w:r>
      <w:r w:rsidRPr="00DD7F0C">
        <w:rPr>
          <w:rFonts w:ascii="Arial" w:hAnsi="Arial" w:cs="Arial"/>
          <w:color w:val="244084"/>
        </w:rPr>
        <w:t>them</w:t>
      </w:r>
      <w:r w:rsidR="002109D3" w:rsidRPr="00DD7F0C">
        <w:rPr>
          <w:rFonts w:ascii="Arial" w:hAnsi="Arial" w:cs="Arial"/>
          <w:color w:val="244084"/>
        </w:rPr>
        <w:t xml:space="preserve"> accordingly to user name as it happened </w:t>
      </w:r>
      <w:r w:rsidRPr="00DD7F0C">
        <w:rPr>
          <w:rFonts w:ascii="Arial" w:hAnsi="Arial" w:cs="Arial"/>
          <w:color w:val="244084"/>
        </w:rPr>
        <w:t xml:space="preserve">live (ex. Person 1, Person 2, Person 3… </w:t>
      </w:r>
      <w:r w:rsidR="00D30ED3" w:rsidRPr="00DD7F0C">
        <w:rPr>
          <w:rFonts w:ascii="Arial" w:hAnsi="Arial" w:cs="Arial"/>
          <w:color w:val="244084"/>
        </w:rPr>
        <w:t>etc.</w:t>
      </w:r>
      <w:r w:rsidRPr="00DD7F0C">
        <w:rPr>
          <w:rFonts w:ascii="Arial" w:hAnsi="Arial" w:cs="Arial"/>
          <w:color w:val="244084"/>
        </w:rPr>
        <w:t>)</w:t>
      </w:r>
    </w:p>
    <w:p w14:paraId="6B45C2EB" w14:textId="5CD76F04" w:rsidR="009F0F05" w:rsidRPr="00DD7F0C" w:rsidRDefault="009F0F05" w:rsidP="00E066B1">
      <w:pPr>
        <w:pStyle w:val="ListParagraph"/>
        <w:widowControl w:val="0"/>
        <w:numPr>
          <w:ilvl w:val="1"/>
          <w:numId w:val="12"/>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Organized the converted “Text” to a provided template of Minutes Of Meeting (MOM) in MS Word format “</w:t>
      </w:r>
      <w:r w:rsidR="00D30ED3" w:rsidRPr="00DD7F0C">
        <w:rPr>
          <w:rFonts w:ascii="Arial" w:hAnsi="Arial" w:cs="Arial"/>
          <w:color w:val="244084"/>
        </w:rPr>
        <w:t>.</w:t>
      </w:r>
      <w:r w:rsidRPr="00DD7F0C">
        <w:rPr>
          <w:rFonts w:ascii="Arial" w:hAnsi="Arial" w:cs="Arial"/>
          <w:color w:val="244084"/>
        </w:rPr>
        <w:t>doc</w:t>
      </w:r>
      <w:r w:rsidR="00D30ED3" w:rsidRPr="00DD7F0C">
        <w:rPr>
          <w:rFonts w:ascii="Arial" w:hAnsi="Arial" w:cs="Arial"/>
          <w:color w:val="244084"/>
        </w:rPr>
        <w:t>x</w:t>
      </w:r>
      <w:r w:rsidRPr="00DD7F0C">
        <w:rPr>
          <w:rFonts w:ascii="Arial" w:hAnsi="Arial" w:cs="Arial"/>
          <w:color w:val="244084"/>
        </w:rPr>
        <w:t xml:space="preserve"> or .doc”.</w:t>
      </w:r>
    </w:p>
    <w:p w14:paraId="6E53A74E" w14:textId="77777777" w:rsidR="00FF24EC" w:rsidRPr="00DD7F0C" w:rsidRDefault="00FF24EC" w:rsidP="00E066B1">
      <w:pPr>
        <w:pStyle w:val="ListParagraph"/>
        <w:widowControl w:val="0"/>
        <w:numPr>
          <w:ilvl w:val="2"/>
          <w:numId w:val="12"/>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Phase I will focus only to use English as language of the meeting.</w:t>
      </w:r>
    </w:p>
    <w:p w14:paraId="1A4657F2" w14:textId="77777777" w:rsidR="00FF24EC" w:rsidRPr="00DD7F0C" w:rsidRDefault="00FF24EC" w:rsidP="00E066B1">
      <w:pPr>
        <w:pStyle w:val="ListParagraph"/>
        <w:widowControl w:val="0"/>
        <w:numPr>
          <w:ilvl w:val="2"/>
          <w:numId w:val="12"/>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Phase II possibility to add additional languages (United Nation formal Languages).</w:t>
      </w:r>
    </w:p>
    <w:p w14:paraId="17A89517" w14:textId="77777777" w:rsidR="00FF24EC" w:rsidRPr="00DD7F0C" w:rsidRDefault="00FF24EC" w:rsidP="00E066B1">
      <w:pPr>
        <w:pStyle w:val="ListParagraph"/>
        <w:widowControl w:val="0"/>
        <w:numPr>
          <w:ilvl w:val="2"/>
          <w:numId w:val="12"/>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 xml:space="preserve">Phase III introduce interruption of different languages during the discussion. </w:t>
      </w:r>
    </w:p>
    <w:p w14:paraId="396C5358" w14:textId="77777777" w:rsidR="00FF24EC" w:rsidRPr="00DD7F0C" w:rsidRDefault="00FF24EC" w:rsidP="00E066B1">
      <w:pPr>
        <w:widowControl w:val="0"/>
        <w:autoSpaceDE w:val="0"/>
        <w:autoSpaceDN w:val="0"/>
        <w:adjustRightInd w:val="0"/>
        <w:spacing w:line="360" w:lineRule="auto"/>
        <w:jc w:val="lowKashida"/>
        <w:rPr>
          <w:rFonts w:ascii="Arial" w:hAnsi="Arial" w:cs="Arial"/>
          <w:color w:val="244084"/>
        </w:rPr>
      </w:pPr>
    </w:p>
    <w:p w14:paraId="0BC63575" w14:textId="5D83C3D2" w:rsidR="00FF24EC" w:rsidRPr="00DD7F0C" w:rsidRDefault="00CF281D" w:rsidP="00E066B1">
      <w:pPr>
        <w:widowControl w:val="0"/>
        <w:autoSpaceDE w:val="0"/>
        <w:autoSpaceDN w:val="0"/>
        <w:adjustRightInd w:val="0"/>
        <w:spacing w:line="360" w:lineRule="auto"/>
        <w:ind w:left="547"/>
        <w:jc w:val="lowKashida"/>
        <w:rPr>
          <w:rFonts w:ascii="Arial" w:hAnsi="Arial" w:cs="Arial"/>
          <w:color w:val="244084"/>
        </w:rPr>
      </w:pPr>
      <w:r w:rsidRPr="00DD7F0C">
        <w:rPr>
          <w:rFonts w:ascii="Arial" w:hAnsi="Arial" w:cs="Arial"/>
          <w:color w:val="244084"/>
        </w:rPr>
        <w:t>Accordingly,</w:t>
      </w:r>
      <w:r w:rsidR="00252D54" w:rsidRPr="00DD7F0C">
        <w:rPr>
          <w:rFonts w:ascii="Arial" w:hAnsi="Arial" w:cs="Arial"/>
          <w:color w:val="244084"/>
        </w:rPr>
        <w:t xml:space="preserve"> a list of actions and tasks were defined to ensure </w:t>
      </w:r>
      <w:r w:rsidR="00530620" w:rsidRPr="00DD7F0C">
        <w:rPr>
          <w:rFonts w:ascii="Arial" w:hAnsi="Arial" w:cs="Arial"/>
          <w:color w:val="244084"/>
        </w:rPr>
        <w:t>achieving the objectives as required and resolve any challenges that face the different programming phases. Mentioned list or tasks were summarized as following points:</w:t>
      </w:r>
    </w:p>
    <w:p w14:paraId="4DFD7EDA" w14:textId="437FE141" w:rsidR="00FF24EC" w:rsidRPr="00DD7F0C" w:rsidRDefault="00FF24EC" w:rsidP="00E066B1">
      <w:pPr>
        <w:pStyle w:val="ListParagraph"/>
        <w:widowControl w:val="0"/>
        <w:numPr>
          <w:ilvl w:val="0"/>
          <w:numId w:val="13"/>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Search of any sim</w:t>
      </w:r>
      <w:r w:rsidR="00530620" w:rsidRPr="00DD7F0C">
        <w:rPr>
          <w:rFonts w:ascii="Arial" w:hAnsi="Arial" w:cs="Arial"/>
          <w:color w:val="244084"/>
        </w:rPr>
        <w:t xml:space="preserve">ilar application that ever published to gain the </w:t>
      </w:r>
      <w:r w:rsidR="00CF281D" w:rsidRPr="00DD7F0C">
        <w:rPr>
          <w:rFonts w:ascii="Arial" w:hAnsi="Arial" w:cs="Arial"/>
          <w:color w:val="244084"/>
        </w:rPr>
        <w:t>lessons learned</w:t>
      </w:r>
      <w:r w:rsidRPr="00DD7F0C">
        <w:rPr>
          <w:rFonts w:ascii="Arial" w:hAnsi="Arial" w:cs="Arial"/>
          <w:color w:val="244084"/>
        </w:rPr>
        <w:t>.</w:t>
      </w:r>
    </w:p>
    <w:p w14:paraId="10F857A0" w14:textId="16A31C66" w:rsidR="00FF24EC" w:rsidRPr="00DD7F0C" w:rsidRDefault="00FF24EC" w:rsidP="00E066B1">
      <w:pPr>
        <w:pStyle w:val="ListParagraph"/>
        <w:widowControl w:val="0"/>
        <w:numPr>
          <w:ilvl w:val="0"/>
          <w:numId w:val="13"/>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 xml:space="preserve">List of required Python’s libraries that required to </w:t>
      </w:r>
      <w:r w:rsidR="00CF281D" w:rsidRPr="00DD7F0C">
        <w:rPr>
          <w:rFonts w:ascii="Arial" w:hAnsi="Arial" w:cs="Arial"/>
          <w:color w:val="244084"/>
        </w:rPr>
        <w:t>code or program</w:t>
      </w:r>
      <w:r w:rsidRPr="00DD7F0C">
        <w:rPr>
          <w:rFonts w:ascii="Arial" w:hAnsi="Arial" w:cs="Arial"/>
          <w:color w:val="244084"/>
        </w:rPr>
        <w:t>.</w:t>
      </w:r>
    </w:p>
    <w:p w14:paraId="0A8530C7" w14:textId="55B504AC" w:rsidR="00CF281D" w:rsidRPr="00DD7F0C" w:rsidRDefault="00CF281D" w:rsidP="00E066B1">
      <w:pPr>
        <w:pStyle w:val="ListParagraph"/>
        <w:widowControl w:val="0"/>
        <w:numPr>
          <w:ilvl w:val="0"/>
          <w:numId w:val="13"/>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 xml:space="preserve">Record “Test” &amp; “Train” voice in WAV format for any public article. </w:t>
      </w:r>
    </w:p>
    <w:p w14:paraId="14255CD8" w14:textId="6A318DC9" w:rsidR="00673B7E" w:rsidRPr="00DD7F0C" w:rsidRDefault="00673B7E" w:rsidP="00E066B1">
      <w:pPr>
        <w:pStyle w:val="ListParagraph"/>
        <w:widowControl w:val="0"/>
        <w:numPr>
          <w:ilvl w:val="0"/>
          <w:numId w:val="13"/>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 xml:space="preserve">Train the application to recognize different voice sources and assigned them accordingly to user name as it happened live (ex. Person 1, Person 2, Person 3… </w:t>
      </w:r>
      <w:r w:rsidR="00D30ED3" w:rsidRPr="00DD7F0C">
        <w:rPr>
          <w:rFonts w:ascii="Arial" w:hAnsi="Arial" w:cs="Arial"/>
          <w:color w:val="244084"/>
        </w:rPr>
        <w:t>etc.</w:t>
      </w:r>
      <w:r w:rsidRPr="00DD7F0C">
        <w:rPr>
          <w:rFonts w:ascii="Arial" w:hAnsi="Arial" w:cs="Arial"/>
          <w:color w:val="244084"/>
        </w:rPr>
        <w:t>)</w:t>
      </w:r>
      <w:r w:rsidR="00CF281D" w:rsidRPr="00DD7F0C">
        <w:rPr>
          <w:rFonts w:ascii="Arial" w:hAnsi="Arial" w:cs="Arial"/>
          <w:color w:val="244084"/>
        </w:rPr>
        <w:t>.</w:t>
      </w:r>
    </w:p>
    <w:p w14:paraId="7B864C7F" w14:textId="5E3B82B3" w:rsidR="00CF281D" w:rsidRPr="00DD7F0C" w:rsidRDefault="00CF281D" w:rsidP="00E066B1">
      <w:pPr>
        <w:pStyle w:val="ListParagraph"/>
        <w:widowControl w:val="0"/>
        <w:numPr>
          <w:ilvl w:val="0"/>
          <w:numId w:val="13"/>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Converted text should be in accurate sequence.</w:t>
      </w:r>
    </w:p>
    <w:p w14:paraId="78678609" w14:textId="63F93DCA" w:rsidR="00673B7E" w:rsidRPr="00DD7F0C" w:rsidRDefault="00673B7E" w:rsidP="00E066B1">
      <w:pPr>
        <w:pStyle w:val="ListParagraph"/>
        <w:widowControl w:val="0"/>
        <w:numPr>
          <w:ilvl w:val="0"/>
          <w:numId w:val="13"/>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Store converted “Text” to a provided template of Minutes Of Meeting (MOM) in MS Word format “</w:t>
      </w:r>
      <w:r w:rsidR="00D30ED3" w:rsidRPr="00DD7F0C">
        <w:rPr>
          <w:rFonts w:ascii="Arial" w:hAnsi="Arial" w:cs="Arial"/>
          <w:color w:val="244084"/>
        </w:rPr>
        <w:t>.</w:t>
      </w:r>
      <w:r w:rsidRPr="00DD7F0C">
        <w:rPr>
          <w:rFonts w:ascii="Arial" w:hAnsi="Arial" w:cs="Arial"/>
          <w:color w:val="244084"/>
        </w:rPr>
        <w:t>doc</w:t>
      </w:r>
      <w:r w:rsidR="00D30ED3" w:rsidRPr="00DD7F0C">
        <w:rPr>
          <w:rFonts w:ascii="Arial" w:hAnsi="Arial" w:cs="Arial"/>
          <w:color w:val="244084"/>
        </w:rPr>
        <w:t>x</w:t>
      </w:r>
      <w:r w:rsidRPr="00DD7F0C">
        <w:rPr>
          <w:rFonts w:ascii="Arial" w:hAnsi="Arial" w:cs="Arial"/>
          <w:color w:val="244084"/>
        </w:rPr>
        <w:t xml:space="preserve"> or .doc”.</w:t>
      </w:r>
    </w:p>
    <w:p w14:paraId="368DF09F" w14:textId="77777777" w:rsidR="00673B7E" w:rsidRPr="00DD7F0C" w:rsidRDefault="00673B7E" w:rsidP="00E066B1">
      <w:pPr>
        <w:pStyle w:val="ListParagraph"/>
        <w:widowControl w:val="0"/>
        <w:numPr>
          <w:ilvl w:val="0"/>
          <w:numId w:val="13"/>
        </w:numPr>
        <w:autoSpaceDE w:val="0"/>
        <w:autoSpaceDN w:val="0"/>
        <w:adjustRightInd w:val="0"/>
        <w:spacing w:line="360" w:lineRule="auto"/>
        <w:jc w:val="lowKashida"/>
        <w:rPr>
          <w:rFonts w:ascii="Arial" w:hAnsi="Arial" w:cs="Arial"/>
          <w:color w:val="244084"/>
        </w:rPr>
      </w:pPr>
      <w:r w:rsidRPr="00DD7F0C">
        <w:rPr>
          <w:rFonts w:ascii="Arial" w:hAnsi="Arial" w:cs="Arial"/>
          <w:color w:val="244084"/>
        </w:rPr>
        <w:t>Using Languages:</w:t>
      </w:r>
    </w:p>
    <w:p w14:paraId="7E54C638" w14:textId="77777777" w:rsidR="00673B7E" w:rsidRPr="00DD7F0C" w:rsidRDefault="00673B7E" w:rsidP="00E066B1">
      <w:pPr>
        <w:pStyle w:val="ListParagraph"/>
        <w:widowControl w:val="0"/>
        <w:numPr>
          <w:ilvl w:val="1"/>
          <w:numId w:val="14"/>
        </w:numPr>
        <w:autoSpaceDE w:val="0"/>
        <w:autoSpaceDN w:val="0"/>
        <w:adjustRightInd w:val="0"/>
        <w:spacing w:line="360" w:lineRule="auto"/>
        <w:ind w:left="1620"/>
        <w:jc w:val="lowKashida"/>
        <w:rPr>
          <w:rFonts w:ascii="Arial" w:hAnsi="Arial" w:cs="Arial"/>
          <w:color w:val="244084"/>
        </w:rPr>
      </w:pPr>
      <w:r w:rsidRPr="00DD7F0C">
        <w:rPr>
          <w:rFonts w:ascii="Arial" w:hAnsi="Arial" w:cs="Arial"/>
          <w:color w:val="244084"/>
        </w:rPr>
        <w:t>Phase I will focus only to use English as language of the meeting.</w:t>
      </w:r>
    </w:p>
    <w:p w14:paraId="154556F8" w14:textId="77777777" w:rsidR="00673B7E" w:rsidRPr="00DD7F0C" w:rsidRDefault="00673B7E" w:rsidP="00E066B1">
      <w:pPr>
        <w:pStyle w:val="ListParagraph"/>
        <w:widowControl w:val="0"/>
        <w:numPr>
          <w:ilvl w:val="1"/>
          <w:numId w:val="14"/>
        </w:numPr>
        <w:autoSpaceDE w:val="0"/>
        <w:autoSpaceDN w:val="0"/>
        <w:adjustRightInd w:val="0"/>
        <w:spacing w:line="360" w:lineRule="auto"/>
        <w:ind w:left="1620"/>
        <w:jc w:val="lowKashida"/>
        <w:rPr>
          <w:rFonts w:ascii="Arial" w:hAnsi="Arial" w:cs="Arial"/>
          <w:color w:val="244084"/>
        </w:rPr>
      </w:pPr>
      <w:r w:rsidRPr="00DD7F0C">
        <w:rPr>
          <w:rFonts w:ascii="Arial" w:hAnsi="Arial" w:cs="Arial"/>
          <w:color w:val="244084"/>
        </w:rPr>
        <w:t>Phase II possibility to add additional languages (United Nation Formal Languages).</w:t>
      </w:r>
    </w:p>
    <w:p w14:paraId="5B262AB4" w14:textId="44EEA02F" w:rsidR="00673B7E" w:rsidRPr="00DD7F0C" w:rsidRDefault="00673B7E" w:rsidP="00E066B1">
      <w:pPr>
        <w:pStyle w:val="ListParagraph"/>
        <w:widowControl w:val="0"/>
        <w:numPr>
          <w:ilvl w:val="1"/>
          <w:numId w:val="14"/>
        </w:numPr>
        <w:autoSpaceDE w:val="0"/>
        <w:autoSpaceDN w:val="0"/>
        <w:adjustRightInd w:val="0"/>
        <w:spacing w:line="360" w:lineRule="auto"/>
        <w:ind w:left="1620"/>
        <w:jc w:val="lowKashida"/>
        <w:rPr>
          <w:rFonts w:ascii="Arial" w:hAnsi="Arial" w:cs="Arial"/>
          <w:color w:val="244084"/>
        </w:rPr>
      </w:pPr>
      <w:r w:rsidRPr="00DD7F0C">
        <w:rPr>
          <w:rFonts w:ascii="Arial" w:hAnsi="Arial" w:cs="Arial"/>
          <w:color w:val="244084"/>
        </w:rPr>
        <w:t xml:space="preserve">Phase III introduce recording of interruption of different languages during the meeting. </w:t>
      </w:r>
    </w:p>
    <w:p w14:paraId="624110BB" w14:textId="77777777" w:rsidR="00EA7CC6" w:rsidRPr="00DD7F0C" w:rsidRDefault="00EA7CC6" w:rsidP="00E066B1">
      <w:pPr>
        <w:widowControl w:val="0"/>
        <w:autoSpaceDE w:val="0"/>
        <w:autoSpaceDN w:val="0"/>
        <w:adjustRightInd w:val="0"/>
        <w:spacing w:line="360" w:lineRule="auto"/>
        <w:ind w:left="540"/>
        <w:jc w:val="lowKashida"/>
        <w:rPr>
          <w:rFonts w:ascii="Arial" w:hAnsi="Arial" w:cs="Arial"/>
          <w:color w:val="244084"/>
        </w:rPr>
      </w:pPr>
      <w:r w:rsidRPr="00DD7F0C">
        <w:rPr>
          <w:rFonts w:ascii="Arial" w:hAnsi="Arial" w:cs="Arial"/>
          <w:color w:val="244084"/>
        </w:rPr>
        <w:t xml:space="preserve"> </w:t>
      </w:r>
    </w:p>
    <w:p w14:paraId="509818EA" w14:textId="4773D488" w:rsidR="00EA7CC6" w:rsidRPr="00DD7F0C" w:rsidRDefault="00CF281D" w:rsidP="00E066B1">
      <w:pPr>
        <w:widowControl w:val="0"/>
        <w:autoSpaceDE w:val="0"/>
        <w:autoSpaceDN w:val="0"/>
        <w:adjustRightInd w:val="0"/>
        <w:spacing w:line="360" w:lineRule="auto"/>
        <w:ind w:left="540"/>
        <w:jc w:val="lowKashida"/>
        <w:rPr>
          <w:rFonts w:ascii="Arial" w:hAnsi="Arial" w:cs="Arial"/>
          <w:color w:val="244084"/>
        </w:rPr>
      </w:pPr>
      <w:r w:rsidRPr="00DD7F0C">
        <w:rPr>
          <w:rFonts w:ascii="Arial" w:hAnsi="Arial" w:cs="Arial"/>
          <w:color w:val="244084"/>
        </w:rPr>
        <w:t>That application will be suitable and useful to</w:t>
      </w:r>
      <w:r w:rsidRPr="00DD7F0C">
        <w:rPr>
          <w:rFonts w:ascii="Arial" w:hAnsi="Arial" w:cs="Arial"/>
          <w:color w:val="244084"/>
        </w:rPr>
        <w:t xml:space="preserve"> be used in </w:t>
      </w:r>
      <w:r w:rsidR="00902FC5" w:rsidRPr="00DD7F0C">
        <w:rPr>
          <w:rFonts w:ascii="Arial" w:hAnsi="Arial" w:cs="Arial"/>
          <w:color w:val="244084"/>
        </w:rPr>
        <w:t xml:space="preserve">wide range of </w:t>
      </w:r>
      <w:r w:rsidRPr="00DD7F0C">
        <w:rPr>
          <w:rFonts w:ascii="Arial" w:hAnsi="Arial" w:cs="Arial"/>
          <w:color w:val="244084"/>
        </w:rPr>
        <w:t>business domain which will assist to accelerate publishing the Minutes of Meeting (MOM) accurate without missing any discussed points and in short due time. Not Only this, but it will help also converting any dialogue during investigation into police stations or trial sessions or even in human resources sessions, for example.</w:t>
      </w:r>
    </w:p>
    <w:p w14:paraId="0AB133BE" w14:textId="77777777" w:rsidR="00AA71B4" w:rsidRPr="00DD7F0C" w:rsidRDefault="00AA71B4" w:rsidP="00E066B1">
      <w:pPr>
        <w:widowControl w:val="0"/>
        <w:autoSpaceDE w:val="0"/>
        <w:autoSpaceDN w:val="0"/>
        <w:adjustRightInd w:val="0"/>
        <w:spacing w:line="360" w:lineRule="auto"/>
        <w:ind w:left="540"/>
        <w:jc w:val="lowKashida"/>
        <w:rPr>
          <w:rFonts w:ascii="Arial" w:hAnsi="Arial" w:cs="Arial"/>
          <w:color w:val="244084"/>
        </w:rPr>
      </w:pPr>
    </w:p>
    <w:p w14:paraId="2B104108" w14:textId="5695D3D8" w:rsidR="00E066B1" w:rsidRPr="00DD7F0C" w:rsidRDefault="00AA71B4" w:rsidP="00E066B1">
      <w:pPr>
        <w:widowControl w:val="0"/>
        <w:autoSpaceDE w:val="0"/>
        <w:autoSpaceDN w:val="0"/>
        <w:adjustRightInd w:val="0"/>
        <w:spacing w:line="360" w:lineRule="auto"/>
        <w:ind w:left="540"/>
        <w:jc w:val="lowKashida"/>
        <w:rPr>
          <w:rFonts w:ascii="Arial" w:hAnsi="Arial" w:cs="Arial"/>
          <w:color w:val="244084"/>
        </w:rPr>
      </w:pPr>
      <w:r w:rsidRPr="00DD7F0C">
        <w:rPr>
          <w:rFonts w:ascii="Arial" w:hAnsi="Arial" w:cs="Arial"/>
          <w:color w:val="244084"/>
        </w:rPr>
        <w:t xml:space="preserve">It was a challenge to complete the project in such limited period of time; </w:t>
      </w:r>
      <w:r w:rsidR="00E066B1" w:rsidRPr="00DD7F0C">
        <w:rPr>
          <w:rFonts w:ascii="Arial" w:hAnsi="Arial" w:cs="Arial"/>
          <w:color w:val="244084"/>
        </w:rPr>
        <w:t>however,</w:t>
      </w:r>
      <w:r w:rsidRPr="00DD7F0C">
        <w:rPr>
          <w:rFonts w:ascii="Arial" w:hAnsi="Arial" w:cs="Arial"/>
          <w:color w:val="244084"/>
        </w:rPr>
        <w:t xml:space="preserve"> at this moment this application need to be continue develop and completed with described phases to be a useful for business domain as it was the aim of it.</w:t>
      </w:r>
    </w:p>
    <w:p w14:paraId="4CECDCE9" w14:textId="77777777" w:rsidR="00E066B1" w:rsidRPr="00DD7F0C" w:rsidRDefault="00E066B1">
      <w:pPr>
        <w:rPr>
          <w:rFonts w:ascii="Arial" w:hAnsi="Arial" w:cs="Arial"/>
          <w:color w:val="244084"/>
        </w:rPr>
      </w:pPr>
      <w:r w:rsidRPr="00DD7F0C">
        <w:rPr>
          <w:rFonts w:ascii="Arial" w:hAnsi="Arial" w:cs="Arial"/>
          <w:color w:val="244084"/>
        </w:rPr>
        <w:br w:type="page"/>
      </w:r>
    </w:p>
    <w:p w14:paraId="5B6897D6" w14:textId="4C828BA0" w:rsidR="00A54D4D" w:rsidRPr="00DD7F0C" w:rsidRDefault="00A54D4D" w:rsidP="00A54D4D">
      <w:pPr>
        <w:widowControl w:val="0"/>
        <w:autoSpaceDE w:val="0"/>
        <w:autoSpaceDN w:val="0"/>
        <w:adjustRightInd w:val="0"/>
        <w:spacing w:line="360" w:lineRule="auto"/>
        <w:ind w:left="540"/>
        <w:jc w:val="lowKashida"/>
        <w:rPr>
          <w:rFonts w:ascii="Arial" w:hAnsi="Arial" w:cs="Arial"/>
          <w:color w:val="244084"/>
        </w:rPr>
      </w:pPr>
    </w:p>
    <w:p w14:paraId="32BB5B6B" w14:textId="61104AA4" w:rsidR="00AD53F0" w:rsidRPr="00DD7F0C" w:rsidRDefault="00AD53F0" w:rsidP="00DD7F0C">
      <w:pPr>
        <w:pStyle w:val="Heading1"/>
        <w:keepNext/>
        <w:rPr>
          <w:rFonts w:cs="Arial"/>
        </w:rPr>
      </w:pPr>
      <w:bookmarkStart w:id="2" w:name="_Toc6771821"/>
      <w:r w:rsidRPr="00DD7F0C">
        <w:rPr>
          <w:rFonts w:cs="Arial"/>
        </w:rPr>
        <w:t>Project Flow Chat</w:t>
      </w:r>
      <w:bookmarkEnd w:id="2"/>
    </w:p>
    <w:p w14:paraId="78DD6544" w14:textId="77777777" w:rsidR="00AD53F0" w:rsidRPr="00DD7F0C" w:rsidRDefault="00AD53F0" w:rsidP="00DD7F0C">
      <w:pPr>
        <w:keepNext/>
        <w:tabs>
          <w:tab w:val="left" w:pos="3268"/>
        </w:tabs>
        <w:rPr>
          <w:rFonts w:ascii="Arial" w:hAnsi="Arial" w:cs="Arial"/>
          <w:color w:val="244084"/>
        </w:rPr>
      </w:pPr>
    </w:p>
    <w:p w14:paraId="6082C941" w14:textId="0E371850" w:rsidR="00AD53F0" w:rsidRPr="00DD7F0C" w:rsidRDefault="00AD53F0" w:rsidP="00AD53F0">
      <w:pPr>
        <w:tabs>
          <w:tab w:val="left" w:pos="3268"/>
        </w:tabs>
        <w:rPr>
          <w:rFonts w:ascii="Arial" w:hAnsi="Arial" w:cs="Arial"/>
          <w:color w:val="244084"/>
        </w:rPr>
      </w:pPr>
      <w:r w:rsidRPr="00DD7F0C">
        <w:rPr>
          <w:rFonts w:ascii="Arial" w:hAnsi="Arial" w:cs="Arial"/>
          <w:color w:val="244084"/>
        </w:rPr>
        <w:t xml:space="preserve">In the following a flow chart diagram illustrating the project workflow to achieve the final product of the coding as required. </w:t>
      </w:r>
    </w:p>
    <w:p w14:paraId="54024A9B" w14:textId="77777777" w:rsidR="00AD53F0" w:rsidRPr="00DD7F0C" w:rsidRDefault="00AD53F0" w:rsidP="00AD53F0">
      <w:pPr>
        <w:tabs>
          <w:tab w:val="left" w:pos="3268"/>
        </w:tabs>
        <w:rPr>
          <w:rFonts w:ascii="Arial" w:hAnsi="Arial" w:cs="Arial"/>
          <w:color w:val="244084"/>
        </w:rPr>
      </w:pPr>
    </w:p>
    <w:p w14:paraId="5346969A" w14:textId="4E9658E7" w:rsidR="00AA71B4" w:rsidRPr="00DD7F0C" w:rsidRDefault="00AD53F0" w:rsidP="00AD53F0">
      <w:pPr>
        <w:tabs>
          <w:tab w:val="left" w:pos="3268"/>
        </w:tabs>
        <w:rPr>
          <w:rFonts w:ascii="Arial" w:hAnsi="Arial" w:cs="Arial"/>
        </w:rPr>
      </w:pPr>
      <w:r w:rsidRPr="00DD7F0C">
        <w:rPr>
          <w:rFonts w:ascii="Arial" w:hAnsi="Arial" w:cs="Arial"/>
          <w:color w:val="244084"/>
        </w:rPr>
        <w:drawing>
          <wp:inline distT="0" distB="0" distL="0" distR="0" wp14:anchorId="52018723" wp14:editId="64975556">
            <wp:extent cx="5943600" cy="2769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9870"/>
                    </a:xfrm>
                    <a:prstGeom prst="rect">
                      <a:avLst/>
                    </a:prstGeom>
                  </pic:spPr>
                </pic:pic>
              </a:graphicData>
            </a:graphic>
          </wp:inline>
        </w:drawing>
      </w:r>
    </w:p>
    <w:p w14:paraId="72AC7DE4" w14:textId="77777777" w:rsidR="00AD53F0" w:rsidRPr="00DD7F0C" w:rsidRDefault="00AD53F0" w:rsidP="00AD53F0">
      <w:pPr>
        <w:tabs>
          <w:tab w:val="left" w:pos="3268"/>
        </w:tabs>
        <w:rPr>
          <w:rFonts w:ascii="Arial" w:hAnsi="Arial" w:cs="Arial"/>
        </w:rPr>
      </w:pPr>
    </w:p>
    <w:p w14:paraId="5E6682F2" w14:textId="77777777" w:rsidR="00AD53F0" w:rsidRPr="00DD7F0C" w:rsidRDefault="00AD53F0" w:rsidP="00AD53F0">
      <w:pPr>
        <w:tabs>
          <w:tab w:val="left" w:pos="3268"/>
        </w:tabs>
        <w:rPr>
          <w:rFonts w:ascii="Arial" w:hAnsi="Arial" w:cs="Arial"/>
        </w:rPr>
      </w:pPr>
    </w:p>
    <w:p w14:paraId="56A88784" w14:textId="50D02E68" w:rsidR="009150C4" w:rsidRPr="00DD7F0C" w:rsidRDefault="00255ED2" w:rsidP="00DD7F0C">
      <w:pPr>
        <w:pStyle w:val="Heading1"/>
        <w:keepNext/>
        <w:rPr>
          <w:rFonts w:cs="Arial"/>
        </w:rPr>
      </w:pPr>
      <w:bookmarkStart w:id="3" w:name="_Toc6771822"/>
      <w:r w:rsidRPr="00DD7F0C">
        <w:rPr>
          <w:rFonts w:cs="Arial"/>
        </w:rPr>
        <w:t>Coding Phase Explanation</w:t>
      </w:r>
      <w:bookmarkEnd w:id="3"/>
    </w:p>
    <w:p w14:paraId="1A63C991" w14:textId="77777777" w:rsidR="009150C4" w:rsidRPr="00DD7F0C" w:rsidRDefault="009150C4" w:rsidP="00DD7F0C">
      <w:pPr>
        <w:keepNext/>
        <w:tabs>
          <w:tab w:val="left" w:pos="3268"/>
        </w:tabs>
        <w:rPr>
          <w:rFonts w:ascii="Arial" w:hAnsi="Arial" w:cs="Arial"/>
          <w:color w:val="244084"/>
        </w:rPr>
      </w:pPr>
    </w:p>
    <w:p w14:paraId="3A95A36E" w14:textId="67C7275B" w:rsidR="00927CC7" w:rsidRPr="00DD7F0C" w:rsidRDefault="00927CC7" w:rsidP="00927CC7">
      <w:pPr>
        <w:spacing w:line="276" w:lineRule="auto"/>
        <w:jc w:val="both"/>
        <w:rPr>
          <w:rFonts w:ascii="Arial" w:hAnsi="Arial" w:cs="Arial"/>
          <w:color w:val="244084"/>
        </w:rPr>
      </w:pPr>
      <w:r w:rsidRPr="00DD7F0C">
        <w:rPr>
          <w:rFonts w:ascii="Arial" w:hAnsi="Arial" w:cs="Arial"/>
          <w:color w:val="244084"/>
        </w:rPr>
        <w:t>In order to train the code, the following five paragraphs were recorded in WAV format and accordingly the recorded voice from two developers; Braa and Mohamed; were pass to the code:</w:t>
      </w:r>
    </w:p>
    <w:p w14:paraId="19AB7B92" w14:textId="77777777" w:rsidR="00927CC7" w:rsidRPr="00DD7F0C" w:rsidRDefault="00927CC7" w:rsidP="00927CC7">
      <w:pPr>
        <w:spacing w:line="276" w:lineRule="auto"/>
        <w:jc w:val="both"/>
        <w:rPr>
          <w:rFonts w:ascii="Arial" w:hAnsi="Arial" w:cs="Arial"/>
          <w:color w:val="244084"/>
        </w:rPr>
      </w:pPr>
    </w:p>
    <w:p w14:paraId="62B043E3" w14:textId="1AE8D2C6" w:rsidR="00927CC7" w:rsidRPr="00DD7F0C" w:rsidRDefault="00927CC7" w:rsidP="00927CC7">
      <w:pPr>
        <w:pStyle w:val="ListParagraph"/>
        <w:numPr>
          <w:ilvl w:val="0"/>
          <w:numId w:val="16"/>
        </w:numPr>
        <w:spacing w:line="276" w:lineRule="auto"/>
        <w:jc w:val="both"/>
        <w:rPr>
          <w:rFonts w:ascii="Arial" w:hAnsi="Arial" w:cs="Arial"/>
          <w:color w:val="244084"/>
        </w:rPr>
      </w:pPr>
      <w:r w:rsidRPr="00DD7F0C">
        <w:rPr>
          <w:rFonts w:ascii="Arial" w:hAnsi="Arial" w:cs="Arial"/>
          <w:color w:val="244084"/>
        </w:rPr>
        <w:t>“</w:t>
      </w:r>
      <w:r w:rsidRPr="00DD7F0C">
        <w:rPr>
          <w:rFonts w:ascii="Arial" w:hAnsi="Arial" w:cs="Arial"/>
          <w:color w:val="244084"/>
        </w:rPr>
        <w:t>A massive coral reef garden the size of 60 football stadiums is to be created in the UAE - and is set to drive up eco tourism while safeguarding vital marine life.</w:t>
      </w:r>
      <w:r w:rsidRPr="00DD7F0C">
        <w:rPr>
          <w:rFonts w:ascii="Arial" w:hAnsi="Arial" w:cs="Arial"/>
          <w:color w:val="244084"/>
        </w:rPr>
        <w:t>”</w:t>
      </w:r>
    </w:p>
    <w:p w14:paraId="1F294FFB" w14:textId="77777777" w:rsidR="00927CC7" w:rsidRPr="00DD7F0C" w:rsidRDefault="00927CC7" w:rsidP="00927CC7">
      <w:pPr>
        <w:spacing w:line="276" w:lineRule="auto"/>
        <w:jc w:val="both"/>
        <w:rPr>
          <w:rFonts w:ascii="Arial" w:hAnsi="Arial" w:cs="Arial"/>
          <w:color w:val="244084"/>
        </w:rPr>
      </w:pPr>
    </w:p>
    <w:p w14:paraId="0EEE14F9" w14:textId="2DFC3666" w:rsidR="00927CC7" w:rsidRPr="00DD7F0C" w:rsidRDefault="00927CC7" w:rsidP="00927CC7">
      <w:pPr>
        <w:pStyle w:val="ListParagraph"/>
        <w:numPr>
          <w:ilvl w:val="0"/>
          <w:numId w:val="16"/>
        </w:numPr>
        <w:spacing w:line="276" w:lineRule="auto"/>
        <w:jc w:val="both"/>
        <w:rPr>
          <w:rFonts w:ascii="Arial" w:hAnsi="Arial" w:cs="Arial"/>
          <w:color w:val="244084"/>
        </w:rPr>
      </w:pPr>
      <w:r w:rsidRPr="00DD7F0C">
        <w:rPr>
          <w:rFonts w:ascii="Arial" w:hAnsi="Arial" w:cs="Arial"/>
          <w:color w:val="244084"/>
        </w:rPr>
        <w:t>“</w:t>
      </w:r>
      <w:r w:rsidRPr="00DD7F0C">
        <w:rPr>
          <w:rFonts w:ascii="Arial" w:hAnsi="Arial" w:cs="Arial"/>
          <w:color w:val="244084"/>
        </w:rPr>
        <w:t>Work is under way on the Fujairah Cultured Coral Reef Gardens, the largest project of its kind in the country, which will include the cultivation of 1.5 million coral reef colonies over the next five years and will span 300,000 square metres, helping to provide a boost to food security efforts.</w:t>
      </w:r>
      <w:r w:rsidRPr="00DD7F0C">
        <w:rPr>
          <w:rFonts w:ascii="Arial" w:hAnsi="Arial" w:cs="Arial"/>
          <w:color w:val="244084"/>
        </w:rPr>
        <w:t>”</w:t>
      </w:r>
    </w:p>
    <w:p w14:paraId="5EA73E31" w14:textId="77777777" w:rsidR="00927CC7" w:rsidRPr="00DD7F0C" w:rsidRDefault="00927CC7" w:rsidP="00927CC7">
      <w:pPr>
        <w:spacing w:line="276" w:lineRule="auto"/>
        <w:jc w:val="both"/>
        <w:rPr>
          <w:rFonts w:ascii="Arial" w:hAnsi="Arial" w:cs="Arial"/>
          <w:color w:val="244084"/>
        </w:rPr>
      </w:pPr>
    </w:p>
    <w:p w14:paraId="5109BE4F" w14:textId="0A9B1730" w:rsidR="00927CC7" w:rsidRPr="00DD7F0C" w:rsidRDefault="00927CC7" w:rsidP="00927CC7">
      <w:pPr>
        <w:pStyle w:val="ListParagraph"/>
        <w:numPr>
          <w:ilvl w:val="0"/>
          <w:numId w:val="16"/>
        </w:numPr>
        <w:spacing w:line="276" w:lineRule="auto"/>
        <w:jc w:val="both"/>
        <w:rPr>
          <w:rFonts w:ascii="Arial" w:hAnsi="Arial" w:cs="Arial"/>
          <w:color w:val="244084"/>
        </w:rPr>
      </w:pPr>
      <w:r w:rsidRPr="00DD7F0C">
        <w:rPr>
          <w:rFonts w:ascii="Arial" w:hAnsi="Arial" w:cs="Arial"/>
          <w:color w:val="244084"/>
        </w:rPr>
        <w:t>“T</w:t>
      </w:r>
      <w:r w:rsidRPr="00DD7F0C">
        <w:rPr>
          <w:rFonts w:ascii="Arial" w:hAnsi="Arial" w:cs="Arial"/>
          <w:color w:val="244084"/>
        </w:rPr>
        <w:t>he ambitious project was launched by the Ministry of Climate Change and Environment, in partnership with Fujairah Municipality, Dibba Fujairah Municipality and Fujairah Adventures and under the patronage of Sheikh Mohammed bin Hamad bin Mohammed Al Sharqi, Crown Prince of Fujairah, on Saturday.</w:t>
      </w:r>
      <w:r w:rsidRPr="00DD7F0C">
        <w:rPr>
          <w:rFonts w:ascii="Arial" w:hAnsi="Arial" w:cs="Arial"/>
          <w:color w:val="244084"/>
        </w:rPr>
        <w:t>”</w:t>
      </w:r>
    </w:p>
    <w:p w14:paraId="7DD6B4BD" w14:textId="77777777" w:rsidR="00927CC7" w:rsidRPr="00DD7F0C" w:rsidRDefault="00927CC7" w:rsidP="00927CC7">
      <w:pPr>
        <w:spacing w:line="276" w:lineRule="auto"/>
        <w:jc w:val="both"/>
        <w:rPr>
          <w:rFonts w:ascii="Arial" w:hAnsi="Arial" w:cs="Arial"/>
          <w:color w:val="244084"/>
        </w:rPr>
      </w:pPr>
    </w:p>
    <w:p w14:paraId="30E0A0E9" w14:textId="603A5ADF" w:rsidR="00927CC7" w:rsidRPr="00DD7F0C" w:rsidRDefault="00927CC7" w:rsidP="00927CC7">
      <w:pPr>
        <w:pStyle w:val="ListParagraph"/>
        <w:numPr>
          <w:ilvl w:val="0"/>
          <w:numId w:val="16"/>
        </w:numPr>
        <w:spacing w:line="276" w:lineRule="auto"/>
        <w:jc w:val="both"/>
        <w:rPr>
          <w:rFonts w:ascii="Arial" w:hAnsi="Arial" w:cs="Arial"/>
          <w:color w:val="244084"/>
        </w:rPr>
      </w:pPr>
      <w:r w:rsidRPr="00DD7F0C">
        <w:rPr>
          <w:rFonts w:ascii="Arial" w:hAnsi="Arial" w:cs="Arial"/>
          <w:color w:val="244084"/>
        </w:rPr>
        <w:t>“</w:t>
      </w:r>
      <w:r w:rsidRPr="00DD7F0C">
        <w:rPr>
          <w:rFonts w:ascii="Arial" w:hAnsi="Arial" w:cs="Arial"/>
          <w:color w:val="244084"/>
        </w:rPr>
        <w:t>The preservation of the country’s biodiversity is also a prime area of focus for the UAE leadership today as outlined in the UAE Vision 2021. The Ministry of Climate Change and Environment has put in place multiple programs that aim to carry out the country’s national strategy for biodiversity in collaboration with other local environmental authorities in the country.</w:t>
      </w:r>
      <w:r w:rsidRPr="00DD7F0C">
        <w:rPr>
          <w:rFonts w:ascii="Arial" w:hAnsi="Arial" w:cs="Arial"/>
          <w:color w:val="244084"/>
        </w:rPr>
        <w:t>”</w:t>
      </w:r>
    </w:p>
    <w:p w14:paraId="3489D400" w14:textId="77777777" w:rsidR="00927CC7" w:rsidRPr="00DD7F0C" w:rsidRDefault="00927CC7" w:rsidP="00927CC7">
      <w:pPr>
        <w:spacing w:line="276" w:lineRule="auto"/>
        <w:jc w:val="both"/>
        <w:rPr>
          <w:rFonts w:ascii="Arial" w:hAnsi="Arial" w:cs="Arial"/>
          <w:color w:val="244084"/>
        </w:rPr>
      </w:pPr>
    </w:p>
    <w:p w14:paraId="2696D72C" w14:textId="0B6B71E0" w:rsidR="00927CC7" w:rsidRPr="00DD7F0C" w:rsidRDefault="00927CC7" w:rsidP="00927CC7">
      <w:pPr>
        <w:pStyle w:val="ListParagraph"/>
        <w:numPr>
          <w:ilvl w:val="0"/>
          <w:numId w:val="16"/>
        </w:numPr>
        <w:spacing w:line="276" w:lineRule="auto"/>
        <w:jc w:val="both"/>
        <w:rPr>
          <w:rFonts w:ascii="Arial" w:hAnsi="Arial" w:cs="Arial"/>
          <w:color w:val="244084"/>
        </w:rPr>
      </w:pPr>
      <w:r w:rsidRPr="00DD7F0C">
        <w:rPr>
          <w:rFonts w:ascii="Arial" w:hAnsi="Arial" w:cs="Arial"/>
          <w:color w:val="244084"/>
        </w:rPr>
        <w:t>“</w:t>
      </w:r>
      <w:r w:rsidRPr="00DD7F0C">
        <w:rPr>
          <w:rFonts w:ascii="Arial" w:hAnsi="Arial" w:cs="Arial"/>
          <w:color w:val="244084"/>
        </w:rPr>
        <w:t xml:space="preserve"> Ministry is keen on promoting the project as an ecotourism destination. It is also anticipated to encourage the spirit of volunteerism and community work as the cultivation of the coral reefs will depend heavily on the volunteering efforts of the youth.</w:t>
      </w:r>
      <w:r w:rsidRPr="00DD7F0C">
        <w:rPr>
          <w:rFonts w:ascii="Arial" w:hAnsi="Arial" w:cs="Arial"/>
          <w:color w:val="244084"/>
        </w:rPr>
        <w:t>”</w:t>
      </w:r>
    </w:p>
    <w:p w14:paraId="03C97E4B" w14:textId="77777777" w:rsidR="00927CC7" w:rsidRPr="00DD7F0C" w:rsidRDefault="00927CC7" w:rsidP="00927CC7">
      <w:pPr>
        <w:spacing w:line="276" w:lineRule="auto"/>
        <w:jc w:val="both"/>
        <w:rPr>
          <w:rFonts w:ascii="Arial" w:hAnsi="Arial" w:cs="Arial"/>
          <w:color w:val="244084"/>
        </w:rPr>
      </w:pPr>
    </w:p>
    <w:p w14:paraId="2E8CCCA2" w14:textId="30EE20D7" w:rsidR="00927CC7" w:rsidRPr="00DD7F0C" w:rsidRDefault="00927CC7" w:rsidP="00927CC7">
      <w:pPr>
        <w:pStyle w:val="ListParagraph"/>
        <w:spacing w:line="276" w:lineRule="auto"/>
        <w:jc w:val="both"/>
        <w:rPr>
          <w:rFonts w:ascii="Arial" w:hAnsi="Arial" w:cs="Arial"/>
          <w:i/>
          <w:iCs/>
          <w:color w:val="244084"/>
        </w:rPr>
      </w:pPr>
      <w:r w:rsidRPr="00DD7F0C">
        <w:rPr>
          <w:rFonts w:ascii="Arial" w:hAnsi="Arial" w:cs="Arial"/>
          <w:i/>
          <w:iCs/>
          <w:color w:val="244084"/>
        </w:rPr>
        <w:t xml:space="preserve">Reference: </w:t>
      </w:r>
      <w:hyperlink r:id="rId9" w:history="1">
        <w:r w:rsidRPr="00DD7F0C">
          <w:rPr>
            <w:rFonts w:ascii="Arial" w:hAnsi="Arial" w:cs="Arial"/>
            <w:i/>
            <w:iCs/>
            <w:color w:val="244084"/>
          </w:rPr>
          <w:t>https://www.thenational.ae/uae/environment/major-coral-reef-garden-project-launched-in-fujairah-1.848464</w:t>
        </w:r>
      </w:hyperlink>
    </w:p>
    <w:p w14:paraId="75AAF781" w14:textId="48E58F8B" w:rsidR="00927CC7" w:rsidRPr="00DD7F0C" w:rsidRDefault="00927CC7" w:rsidP="00927CC7">
      <w:pPr>
        <w:spacing w:line="276" w:lineRule="auto"/>
        <w:jc w:val="both"/>
        <w:rPr>
          <w:rFonts w:ascii="Arial" w:hAnsi="Arial" w:cs="Arial"/>
          <w:color w:val="244084"/>
        </w:rPr>
      </w:pPr>
      <w:r w:rsidRPr="00DD7F0C">
        <w:rPr>
          <w:rFonts w:ascii="Arial" w:hAnsi="Arial" w:cs="Arial"/>
          <w:color w:val="244084"/>
        </w:rPr>
        <w:t>Those recorded voices were saved and labels as following:</w:t>
      </w:r>
    </w:p>
    <w:p w14:paraId="29C0A83B" w14:textId="41DC149E"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BTEST1.wav</w:t>
      </w:r>
    </w:p>
    <w:p w14:paraId="7DD84D24" w14:textId="6BA2D8AA"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BTEST</w:t>
      </w:r>
      <w:r w:rsidRPr="00DD7F0C">
        <w:rPr>
          <w:rFonts w:ascii="Arial" w:hAnsi="Arial" w:cs="Arial"/>
          <w:color w:val="244084"/>
        </w:rPr>
        <w:t>2</w:t>
      </w:r>
      <w:r w:rsidRPr="00DD7F0C">
        <w:rPr>
          <w:rFonts w:ascii="Arial" w:hAnsi="Arial" w:cs="Arial"/>
          <w:color w:val="244084"/>
        </w:rPr>
        <w:t>wav</w:t>
      </w:r>
    </w:p>
    <w:p w14:paraId="02A1BDCB" w14:textId="0E36AD01"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BTEST</w:t>
      </w:r>
      <w:r w:rsidRPr="00DD7F0C">
        <w:rPr>
          <w:rFonts w:ascii="Arial" w:hAnsi="Arial" w:cs="Arial"/>
          <w:color w:val="244084"/>
        </w:rPr>
        <w:t>3</w:t>
      </w:r>
      <w:r w:rsidRPr="00DD7F0C">
        <w:rPr>
          <w:rFonts w:ascii="Arial" w:hAnsi="Arial" w:cs="Arial"/>
          <w:color w:val="244084"/>
        </w:rPr>
        <w:t>.wav</w:t>
      </w:r>
    </w:p>
    <w:p w14:paraId="11FACE5E" w14:textId="6F6A22A6"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BTEST</w:t>
      </w:r>
      <w:r w:rsidRPr="00DD7F0C">
        <w:rPr>
          <w:rFonts w:ascii="Arial" w:hAnsi="Arial" w:cs="Arial"/>
          <w:color w:val="244084"/>
        </w:rPr>
        <w:t>4</w:t>
      </w:r>
      <w:r w:rsidRPr="00DD7F0C">
        <w:rPr>
          <w:rFonts w:ascii="Arial" w:hAnsi="Arial" w:cs="Arial"/>
          <w:color w:val="244084"/>
        </w:rPr>
        <w:t>.wav</w:t>
      </w:r>
    </w:p>
    <w:p w14:paraId="55C02141" w14:textId="1B46D189"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BTEST</w:t>
      </w:r>
      <w:r w:rsidRPr="00DD7F0C">
        <w:rPr>
          <w:rFonts w:ascii="Arial" w:hAnsi="Arial" w:cs="Arial"/>
          <w:color w:val="244084"/>
        </w:rPr>
        <w:t>5</w:t>
      </w:r>
      <w:r w:rsidRPr="00DD7F0C">
        <w:rPr>
          <w:rFonts w:ascii="Arial" w:hAnsi="Arial" w:cs="Arial"/>
          <w:color w:val="244084"/>
        </w:rPr>
        <w:t>.wav</w:t>
      </w:r>
    </w:p>
    <w:p w14:paraId="2659D7E7" w14:textId="6B09E248"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M</w:t>
      </w:r>
      <w:r w:rsidRPr="00DD7F0C">
        <w:rPr>
          <w:rFonts w:ascii="Arial" w:hAnsi="Arial" w:cs="Arial"/>
          <w:color w:val="244084"/>
        </w:rPr>
        <w:t>TEST1.wav</w:t>
      </w:r>
    </w:p>
    <w:p w14:paraId="5FBC8977" w14:textId="6B60BCE5"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M</w:t>
      </w:r>
      <w:r w:rsidRPr="00DD7F0C">
        <w:rPr>
          <w:rFonts w:ascii="Arial" w:hAnsi="Arial" w:cs="Arial"/>
          <w:color w:val="244084"/>
        </w:rPr>
        <w:t>TEST2wav</w:t>
      </w:r>
    </w:p>
    <w:p w14:paraId="5EF27E2F" w14:textId="7AE4AD8B"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M</w:t>
      </w:r>
      <w:r w:rsidRPr="00DD7F0C">
        <w:rPr>
          <w:rFonts w:ascii="Arial" w:hAnsi="Arial" w:cs="Arial"/>
          <w:color w:val="244084"/>
        </w:rPr>
        <w:t>TEST3.wav</w:t>
      </w:r>
    </w:p>
    <w:p w14:paraId="17DFB6C1" w14:textId="60F1F4FA"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M</w:t>
      </w:r>
      <w:r w:rsidRPr="00DD7F0C">
        <w:rPr>
          <w:rFonts w:ascii="Arial" w:hAnsi="Arial" w:cs="Arial"/>
          <w:color w:val="244084"/>
        </w:rPr>
        <w:t>TEST4.wav</w:t>
      </w:r>
    </w:p>
    <w:p w14:paraId="7C72D03E" w14:textId="44632FC6" w:rsidR="00927CC7" w:rsidRPr="00DD7F0C" w:rsidRDefault="00927CC7" w:rsidP="00927CC7">
      <w:pPr>
        <w:pStyle w:val="ListParagraph"/>
        <w:numPr>
          <w:ilvl w:val="0"/>
          <w:numId w:val="18"/>
        </w:numPr>
        <w:spacing w:line="276" w:lineRule="auto"/>
        <w:jc w:val="both"/>
        <w:rPr>
          <w:rFonts w:ascii="Arial" w:hAnsi="Arial" w:cs="Arial"/>
          <w:color w:val="244084"/>
        </w:rPr>
      </w:pPr>
      <w:r w:rsidRPr="00DD7F0C">
        <w:rPr>
          <w:rFonts w:ascii="Arial" w:hAnsi="Arial" w:cs="Arial"/>
          <w:color w:val="244084"/>
        </w:rPr>
        <w:t>M</w:t>
      </w:r>
      <w:r w:rsidRPr="00DD7F0C">
        <w:rPr>
          <w:rFonts w:ascii="Arial" w:hAnsi="Arial" w:cs="Arial"/>
          <w:color w:val="244084"/>
        </w:rPr>
        <w:t>TEST5.wav</w:t>
      </w:r>
    </w:p>
    <w:p w14:paraId="0824B0DD" w14:textId="5F672ED5" w:rsidR="00927CC7" w:rsidRPr="00DD7F0C" w:rsidRDefault="00927CC7" w:rsidP="00DD7F0C">
      <w:pPr>
        <w:spacing w:line="276" w:lineRule="auto"/>
        <w:jc w:val="both"/>
        <w:rPr>
          <w:rFonts w:ascii="Arial" w:hAnsi="Arial" w:cs="Arial"/>
          <w:color w:val="244084"/>
        </w:rPr>
      </w:pPr>
      <w:r w:rsidRPr="00DD7F0C">
        <w:rPr>
          <w:rFonts w:ascii="Arial" w:hAnsi="Arial" w:cs="Arial"/>
          <w:color w:val="244084"/>
        </w:rPr>
        <w:t xml:space="preserve">Where “B” </w:t>
      </w:r>
      <w:r w:rsidR="00DD7F0C" w:rsidRPr="00DD7F0C">
        <w:rPr>
          <w:rFonts w:ascii="Arial" w:hAnsi="Arial" w:cs="Arial"/>
          <w:color w:val="244084"/>
        </w:rPr>
        <w:t>stand</w:t>
      </w:r>
      <w:r w:rsidRPr="00DD7F0C">
        <w:rPr>
          <w:rFonts w:ascii="Arial" w:hAnsi="Arial" w:cs="Arial"/>
          <w:color w:val="244084"/>
        </w:rPr>
        <w:t xml:space="preserve"> </w:t>
      </w:r>
      <w:r w:rsidR="00DD7F0C" w:rsidRPr="00DD7F0C">
        <w:rPr>
          <w:rFonts w:ascii="Arial" w:hAnsi="Arial" w:cs="Arial"/>
          <w:color w:val="244084"/>
        </w:rPr>
        <w:t>for</w:t>
      </w:r>
      <w:r w:rsidRPr="00DD7F0C">
        <w:rPr>
          <w:rFonts w:ascii="Arial" w:hAnsi="Arial" w:cs="Arial"/>
          <w:color w:val="244084"/>
        </w:rPr>
        <w:t xml:space="preserve"> Person 1 (Braa), and “M” </w:t>
      </w:r>
      <w:r w:rsidR="00DD7F0C" w:rsidRPr="00DD7F0C">
        <w:rPr>
          <w:rFonts w:ascii="Arial" w:hAnsi="Arial" w:cs="Arial"/>
          <w:color w:val="244084"/>
        </w:rPr>
        <w:t>stand for Person 2 (Mohamed).\</w:t>
      </w:r>
    </w:p>
    <w:p w14:paraId="7CD3AB7F" w14:textId="77777777" w:rsidR="00DD7F0C" w:rsidRPr="00DD7F0C" w:rsidRDefault="00DD7F0C" w:rsidP="00DD7F0C">
      <w:pPr>
        <w:spacing w:line="276" w:lineRule="auto"/>
        <w:jc w:val="both"/>
        <w:rPr>
          <w:rFonts w:ascii="Arial" w:hAnsi="Arial" w:cs="Arial"/>
          <w:color w:val="244084"/>
        </w:rPr>
      </w:pPr>
    </w:p>
    <w:p w14:paraId="147C796C" w14:textId="6D90F918" w:rsidR="00DD7F0C" w:rsidRPr="00DD7F0C" w:rsidRDefault="00DD7F0C" w:rsidP="00DD7F0C">
      <w:pPr>
        <w:spacing w:line="276" w:lineRule="auto"/>
        <w:jc w:val="both"/>
        <w:rPr>
          <w:rFonts w:ascii="Arial" w:hAnsi="Arial" w:cs="Arial"/>
          <w:color w:val="244084"/>
        </w:rPr>
      </w:pPr>
      <w:r w:rsidRPr="00DD7F0C">
        <w:rPr>
          <w:rFonts w:ascii="Arial" w:hAnsi="Arial" w:cs="Arial"/>
          <w:color w:val="244084"/>
        </w:rPr>
        <w:t>In the following detail description of application code:</w:t>
      </w:r>
    </w:p>
    <w:p w14:paraId="13743E91" w14:textId="77777777" w:rsidR="00DD7F0C" w:rsidRPr="00DD7F0C" w:rsidRDefault="00DD7F0C" w:rsidP="00DD7F0C">
      <w:pPr>
        <w:spacing w:line="276" w:lineRule="auto"/>
        <w:jc w:val="both"/>
        <w:rPr>
          <w:rFonts w:ascii="Arial" w:hAnsi="Arial" w:cs="Arial"/>
          <w:color w:val="244084"/>
        </w:rPr>
      </w:pPr>
    </w:p>
    <w:p w14:paraId="3B1CA6C1" w14:textId="3AE60CC5" w:rsidR="00927CC7" w:rsidRPr="00DD7F0C" w:rsidRDefault="00927CC7" w:rsidP="00927CC7">
      <w:pPr>
        <w:spacing w:line="276" w:lineRule="auto"/>
        <w:jc w:val="both"/>
        <w:rPr>
          <w:rFonts w:ascii="Arial" w:hAnsi="Arial" w:cs="Arial"/>
          <w:color w:val="244084"/>
        </w:rPr>
      </w:pPr>
      <w:r w:rsidRPr="00DD7F0C">
        <w:rPr>
          <w:rFonts w:ascii="Arial" w:hAnsi="Arial" w:cs="Arial"/>
          <w:color w:val="244084"/>
        </w:rPr>
        <w:t xml:space="preserve"> </w:t>
      </w:r>
    </w:p>
    <w:p w14:paraId="0510874D" w14:textId="77777777" w:rsidR="00927CC7" w:rsidRPr="00DD7F0C" w:rsidRDefault="00927CC7" w:rsidP="00927CC7">
      <w:pPr>
        <w:spacing w:line="276" w:lineRule="auto"/>
        <w:jc w:val="both"/>
        <w:rPr>
          <w:rFonts w:ascii="Arial" w:hAnsi="Arial" w:cs="Arial"/>
          <w:color w:val="244084"/>
        </w:rPr>
      </w:pPr>
    </w:p>
    <w:p w14:paraId="55360C62" w14:textId="77777777" w:rsidR="00927CC7" w:rsidRPr="00DD7F0C" w:rsidRDefault="00927CC7" w:rsidP="00927CC7">
      <w:pPr>
        <w:spacing w:line="276" w:lineRule="auto"/>
        <w:jc w:val="both"/>
        <w:rPr>
          <w:rFonts w:ascii="Arial" w:hAnsi="Arial" w:cs="Arial"/>
          <w:color w:val="244084"/>
        </w:rPr>
      </w:pPr>
    </w:p>
    <w:p w14:paraId="1585F661" w14:textId="77777777" w:rsidR="00927CC7" w:rsidRPr="00DD7F0C" w:rsidRDefault="00927CC7" w:rsidP="00927CC7">
      <w:pPr>
        <w:spacing w:line="276" w:lineRule="auto"/>
        <w:jc w:val="both"/>
        <w:rPr>
          <w:rFonts w:ascii="Arial" w:hAnsi="Arial" w:cs="Arial"/>
          <w:color w:val="244084"/>
        </w:rPr>
      </w:pPr>
    </w:p>
    <w:p w14:paraId="4313B0FD" w14:textId="77777777" w:rsidR="00255ED2" w:rsidRPr="00DD7F0C" w:rsidRDefault="00255ED2" w:rsidP="009150C4">
      <w:pPr>
        <w:tabs>
          <w:tab w:val="left" w:pos="3268"/>
        </w:tabs>
        <w:rPr>
          <w:rFonts w:ascii="Arial" w:hAnsi="Arial" w:cs="Arial"/>
          <w:color w:val="244084"/>
        </w:rPr>
      </w:pPr>
    </w:p>
    <w:p w14:paraId="06B2B84A" w14:textId="0BA4188C" w:rsidR="00255ED2" w:rsidRPr="00DD7F0C" w:rsidRDefault="00255ED2" w:rsidP="00DD7F0C">
      <w:pPr>
        <w:pStyle w:val="Heading1"/>
        <w:keepNext/>
        <w:rPr>
          <w:rFonts w:cs="Arial"/>
          <w:color w:val="244084"/>
          <w:szCs w:val="28"/>
        </w:rPr>
      </w:pPr>
      <w:bookmarkStart w:id="4" w:name="_Toc6771823"/>
      <w:r w:rsidRPr="00DD7F0C">
        <w:rPr>
          <w:rFonts w:cs="Arial"/>
          <w:color w:val="244084"/>
          <w:szCs w:val="28"/>
        </w:rPr>
        <w:t>Difficulties and Challenges</w:t>
      </w:r>
      <w:bookmarkEnd w:id="4"/>
    </w:p>
    <w:p w14:paraId="1154B47F" w14:textId="77777777" w:rsidR="00255ED2" w:rsidRPr="00DD7F0C" w:rsidRDefault="00255ED2" w:rsidP="00DD7F0C">
      <w:pPr>
        <w:keepNext/>
        <w:tabs>
          <w:tab w:val="left" w:pos="3268"/>
        </w:tabs>
        <w:rPr>
          <w:rFonts w:ascii="Arial" w:hAnsi="Arial" w:cs="Arial"/>
          <w:color w:val="244084"/>
        </w:rPr>
      </w:pPr>
    </w:p>
    <w:p w14:paraId="6579A4C3" w14:textId="5B792190" w:rsidR="00255ED2" w:rsidRPr="00DD7F0C" w:rsidRDefault="007F08F2" w:rsidP="00896438">
      <w:pPr>
        <w:tabs>
          <w:tab w:val="left" w:pos="3268"/>
        </w:tabs>
        <w:jc w:val="both"/>
        <w:rPr>
          <w:rFonts w:ascii="Arial" w:hAnsi="Arial" w:cs="Arial"/>
          <w:color w:val="244084"/>
        </w:rPr>
      </w:pPr>
      <w:r w:rsidRPr="00DD7F0C">
        <w:rPr>
          <w:rFonts w:ascii="Arial" w:hAnsi="Arial" w:cs="Arial"/>
          <w:color w:val="244084"/>
        </w:rPr>
        <w:t xml:space="preserve">Although the idea of the project is simple in principle; it was bit challenge in phasing and design the workflow nevertheless selecting the optimum </w:t>
      </w:r>
      <w:r w:rsidR="005A170C" w:rsidRPr="00DD7F0C">
        <w:rPr>
          <w:rFonts w:ascii="Arial" w:hAnsi="Arial" w:cs="Arial"/>
          <w:color w:val="244084"/>
        </w:rPr>
        <w:t>of</w:t>
      </w:r>
      <w:r w:rsidRPr="00DD7F0C">
        <w:rPr>
          <w:rFonts w:ascii="Arial" w:hAnsi="Arial" w:cs="Arial"/>
          <w:color w:val="244084"/>
        </w:rPr>
        <w:t xml:space="preserve"> Python libraries and algorithm to code.</w:t>
      </w:r>
    </w:p>
    <w:p w14:paraId="7EC5D9C6" w14:textId="5D027BD9" w:rsidR="007F08F2" w:rsidRPr="00DD7F0C" w:rsidRDefault="007F08F2" w:rsidP="00896438">
      <w:pPr>
        <w:tabs>
          <w:tab w:val="left" w:pos="3268"/>
        </w:tabs>
        <w:jc w:val="both"/>
        <w:rPr>
          <w:rFonts w:ascii="Arial" w:hAnsi="Arial" w:cs="Arial"/>
          <w:color w:val="244084"/>
        </w:rPr>
      </w:pPr>
      <w:r w:rsidRPr="00DD7F0C">
        <w:rPr>
          <w:rFonts w:ascii="Arial" w:hAnsi="Arial" w:cs="Arial"/>
          <w:color w:val="244084"/>
        </w:rPr>
        <w:t xml:space="preserve">One of the main challenges that we face in this project was working in voice recognition in Time Domain; however, that been improved after applying FFT to work in Frequency Domain. Such approach </w:t>
      </w:r>
      <w:r w:rsidR="005A170C" w:rsidRPr="00DD7F0C">
        <w:rPr>
          <w:rFonts w:ascii="Arial" w:hAnsi="Arial" w:cs="Arial"/>
          <w:color w:val="244084"/>
        </w:rPr>
        <w:t>enhances</w:t>
      </w:r>
      <w:r w:rsidRPr="00DD7F0C">
        <w:rPr>
          <w:rFonts w:ascii="Arial" w:hAnsi="Arial" w:cs="Arial"/>
          <w:color w:val="244084"/>
        </w:rPr>
        <w:t xml:space="preserve"> the outcome and give better r</w:t>
      </w:r>
      <w:r w:rsidR="005A170C" w:rsidRPr="00DD7F0C">
        <w:rPr>
          <w:rFonts w:ascii="Arial" w:hAnsi="Arial" w:cs="Arial"/>
          <w:color w:val="244084"/>
        </w:rPr>
        <w:t>esult as it shown in the code.</w:t>
      </w:r>
    </w:p>
    <w:p w14:paraId="25C9A71D" w14:textId="28B45E5D" w:rsidR="00896438" w:rsidRPr="00DD7F0C" w:rsidRDefault="001076BA" w:rsidP="009A3EC8">
      <w:pPr>
        <w:tabs>
          <w:tab w:val="left" w:pos="3268"/>
        </w:tabs>
        <w:jc w:val="both"/>
        <w:rPr>
          <w:rFonts w:ascii="Arial" w:hAnsi="Arial" w:cs="Arial"/>
          <w:color w:val="244084"/>
        </w:rPr>
      </w:pPr>
      <w:r w:rsidRPr="00DD7F0C">
        <w:rPr>
          <w:rFonts w:ascii="Arial" w:hAnsi="Arial" w:cs="Arial"/>
          <w:color w:val="244084"/>
        </w:rPr>
        <w:t>Moreover,</w:t>
      </w:r>
      <w:r w:rsidR="005A170C" w:rsidRPr="00DD7F0C">
        <w:rPr>
          <w:rFonts w:ascii="Arial" w:hAnsi="Arial" w:cs="Arial"/>
          <w:color w:val="244084"/>
        </w:rPr>
        <w:t xml:space="preserve"> project schedule was too tight to complete the project as required </w:t>
      </w:r>
      <w:r w:rsidR="006865D3" w:rsidRPr="00DD7F0C">
        <w:rPr>
          <w:rFonts w:ascii="Arial" w:hAnsi="Arial" w:cs="Arial"/>
          <w:color w:val="244084"/>
        </w:rPr>
        <w:t>a</w:t>
      </w:r>
      <w:r w:rsidR="00896438" w:rsidRPr="00DD7F0C">
        <w:rPr>
          <w:rFonts w:ascii="Arial" w:hAnsi="Arial" w:cs="Arial"/>
          <w:color w:val="244084"/>
        </w:rPr>
        <w:t xml:space="preserve">nd expected. In other word, the project time was challenge to deliver the project and align with the supervisor.  </w:t>
      </w:r>
    </w:p>
    <w:p w14:paraId="4208AF0B" w14:textId="477619B6" w:rsidR="009A3EC8" w:rsidRPr="00DD7F0C" w:rsidRDefault="00D33268" w:rsidP="009A3EC8">
      <w:pPr>
        <w:tabs>
          <w:tab w:val="left" w:pos="3268"/>
        </w:tabs>
        <w:jc w:val="both"/>
        <w:rPr>
          <w:rFonts w:ascii="Arial" w:hAnsi="Arial" w:cs="Arial"/>
          <w:color w:val="244084"/>
        </w:rPr>
      </w:pPr>
      <w:r w:rsidRPr="00DD7F0C">
        <w:rPr>
          <w:rFonts w:ascii="Arial" w:hAnsi="Arial" w:cs="Arial"/>
          <w:color w:val="244084"/>
        </w:rPr>
        <w:t xml:space="preserve">One of the interesting challenge or difficulty was </w:t>
      </w:r>
      <w:r w:rsidR="00E6382C" w:rsidRPr="00DD7F0C">
        <w:rPr>
          <w:rFonts w:ascii="Arial" w:hAnsi="Arial" w:cs="Arial"/>
          <w:color w:val="244084"/>
        </w:rPr>
        <w:t xml:space="preserve">searching for problem solving and applying new approach that </w:t>
      </w:r>
      <w:r w:rsidR="009A3EC8" w:rsidRPr="00DD7F0C">
        <w:rPr>
          <w:rFonts w:ascii="Arial" w:hAnsi="Arial" w:cs="Arial"/>
          <w:color w:val="244084"/>
        </w:rPr>
        <w:t>was not covered in the classroom. However, as it was explained in the classroom the web pages full of articles and support blogs.</w:t>
      </w:r>
    </w:p>
    <w:p w14:paraId="7CFE97FD" w14:textId="7BBD4E0C" w:rsidR="00FE35B7" w:rsidRPr="00DD7F0C" w:rsidRDefault="00FE35B7" w:rsidP="00FE35B7">
      <w:pPr>
        <w:tabs>
          <w:tab w:val="left" w:pos="3268"/>
        </w:tabs>
        <w:jc w:val="both"/>
        <w:rPr>
          <w:rFonts w:ascii="Arial" w:hAnsi="Arial" w:cs="Arial"/>
          <w:color w:val="244084"/>
        </w:rPr>
      </w:pPr>
      <w:r w:rsidRPr="00DD7F0C">
        <w:rPr>
          <w:rFonts w:ascii="Arial" w:hAnsi="Arial" w:cs="Arial"/>
          <w:color w:val="244084"/>
        </w:rPr>
        <w:t>Also to come over the issue of searching for the data, the team create a solution that suite the issue by recording their voice as “Test” dataset to use in testing and learning the code. That was better solution fit to train the application to recognize the voice of two persons as start up for this application.</w:t>
      </w:r>
    </w:p>
    <w:p w14:paraId="4BDFCFF9" w14:textId="77777777" w:rsidR="00FE35B7" w:rsidRPr="00DD7F0C" w:rsidRDefault="00FE35B7" w:rsidP="009A3EC8">
      <w:pPr>
        <w:tabs>
          <w:tab w:val="left" w:pos="3268"/>
        </w:tabs>
        <w:jc w:val="both"/>
        <w:rPr>
          <w:rFonts w:ascii="Arial" w:hAnsi="Arial" w:cs="Arial"/>
          <w:color w:val="244084"/>
        </w:rPr>
      </w:pPr>
    </w:p>
    <w:p w14:paraId="6C65A339" w14:textId="3A9960A7" w:rsidR="00255ED2" w:rsidRPr="00DD7F0C" w:rsidRDefault="00255ED2" w:rsidP="00DD7F0C">
      <w:pPr>
        <w:pStyle w:val="Heading1"/>
        <w:keepNext/>
        <w:rPr>
          <w:rFonts w:cs="Arial"/>
          <w:color w:val="244084"/>
          <w:szCs w:val="28"/>
        </w:rPr>
      </w:pPr>
      <w:bookmarkStart w:id="5" w:name="_Toc6771824"/>
      <w:r w:rsidRPr="00DD7F0C">
        <w:rPr>
          <w:rFonts w:cs="Arial"/>
          <w:color w:val="244084"/>
          <w:szCs w:val="28"/>
        </w:rPr>
        <w:t>Future Advancements</w:t>
      </w:r>
      <w:bookmarkEnd w:id="5"/>
    </w:p>
    <w:p w14:paraId="291DC681" w14:textId="77777777" w:rsidR="00896438" w:rsidRPr="00DD7F0C" w:rsidRDefault="00896438" w:rsidP="00DD7F0C">
      <w:pPr>
        <w:keepNext/>
        <w:tabs>
          <w:tab w:val="left" w:pos="3268"/>
        </w:tabs>
        <w:jc w:val="both"/>
        <w:rPr>
          <w:rFonts w:ascii="Arial" w:hAnsi="Arial" w:cs="Arial"/>
          <w:color w:val="244084"/>
        </w:rPr>
      </w:pPr>
    </w:p>
    <w:p w14:paraId="4680F878" w14:textId="77777777" w:rsidR="00896438" w:rsidRPr="00DD7F0C" w:rsidRDefault="00896438" w:rsidP="00896438">
      <w:pPr>
        <w:tabs>
          <w:tab w:val="left" w:pos="3268"/>
        </w:tabs>
        <w:jc w:val="both"/>
        <w:rPr>
          <w:rFonts w:ascii="Arial" w:hAnsi="Arial" w:cs="Arial"/>
          <w:color w:val="244084"/>
        </w:rPr>
      </w:pPr>
      <w:r w:rsidRPr="00DD7F0C">
        <w:rPr>
          <w:rFonts w:ascii="Arial" w:hAnsi="Arial" w:cs="Arial"/>
          <w:color w:val="244084"/>
        </w:rPr>
        <w:t>Currently the application was coded as supervised speech recognition due to tight schedule; hopefully it will be followed to test the code in non-supervised.</w:t>
      </w:r>
    </w:p>
    <w:p w14:paraId="2FDDF7C3" w14:textId="77777777" w:rsidR="00896438" w:rsidRPr="00DD7F0C" w:rsidRDefault="00896438" w:rsidP="00896438">
      <w:pPr>
        <w:tabs>
          <w:tab w:val="left" w:pos="3268"/>
        </w:tabs>
        <w:jc w:val="both"/>
        <w:rPr>
          <w:rFonts w:ascii="Arial" w:hAnsi="Arial" w:cs="Arial"/>
          <w:color w:val="244084"/>
        </w:rPr>
      </w:pPr>
    </w:p>
    <w:p w14:paraId="7176D17F" w14:textId="7FC2CC68" w:rsidR="00896438" w:rsidRPr="00DD7F0C" w:rsidRDefault="00896438" w:rsidP="00896438">
      <w:pPr>
        <w:tabs>
          <w:tab w:val="left" w:pos="3268"/>
        </w:tabs>
        <w:jc w:val="both"/>
        <w:rPr>
          <w:rFonts w:ascii="Arial" w:hAnsi="Arial" w:cs="Arial"/>
          <w:color w:val="244084"/>
        </w:rPr>
      </w:pPr>
      <w:r w:rsidRPr="00DD7F0C">
        <w:rPr>
          <w:rFonts w:ascii="Arial" w:hAnsi="Arial" w:cs="Arial"/>
          <w:color w:val="244084"/>
        </w:rPr>
        <w:t>Moreover apply more than international languages and become a commercial product.</w:t>
      </w:r>
    </w:p>
    <w:p w14:paraId="3E4A9CC0" w14:textId="77777777" w:rsidR="00FE35B7" w:rsidRPr="00DD7F0C" w:rsidRDefault="00FE35B7" w:rsidP="00896438">
      <w:pPr>
        <w:tabs>
          <w:tab w:val="left" w:pos="3268"/>
        </w:tabs>
        <w:jc w:val="both"/>
        <w:rPr>
          <w:rFonts w:ascii="Arial" w:hAnsi="Arial" w:cs="Arial"/>
          <w:color w:val="244084"/>
        </w:rPr>
      </w:pPr>
    </w:p>
    <w:p w14:paraId="0A5A3D7C" w14:textId="77777777" w:rsidR="00FE35B7" w:rsidRPr="00DD7F0C" w:rsidRDefault="00FE35B7" w:rsidP="00FE35B7">
      <w:pPr>
        <w:tabs>
          <w:tab w:val="left" w:pos="3268"/>
        </w:tabs>
        <w:jc w:val="both"/>
        <w:rPr>
          <w:rFonts w:ascii="Arial" w:hAnsi="Arial" w:cs="Arial"/>
          <w:color w:val="244084"/>
        </w:rPr>
      </w:pPr>
      <w:r w:rsidRPr="00DD7F0C">
        <w:rPr>
          <w:rFonts w:ascii="Arial" w:hAnsi="Arial" w:cs="Arial"/>
          <w:color w:val="244084"/>
        </w:rPr>
        <w:t>That application will be suitable and useful to be used in wide range of business domain which will assist to accelerate publishing the Minutes of Meeting (MOM) accurate without missing any discussed points and in short due time. Not Only this, but it will help also converting any dialogue during investigation into police stations or trial sessions or even in human resources sessions, for example.</w:t>
      </w:r>
    </w:p>
    <w:p w14:paraId="4F6C5734" w14:textId="77777777" w:rsidR="00FE35B7" w:rsidRPr="00DD7F0C" w:rsidRDefault="00FE35B7" w:rsidP="00896438">
      <w:pPr>
        <w:tabs>
          <w:tab w:val="left" w:pos="3268"/>
        </w:tabs>
        <w:jc w:val="both"/>
        <w:rPr>
          <w:rFonts w:ascii="Arial" w:hAnsi="Arial" w:cs="Arial"/>
          <w:color w:val="244084"/>
        </w:rPr>
      </w:pPr>
    </w:p>
    <w:p w14:paraId="66AE959D" w14:textId="77777777" w:rsidR="00255ED2" w:rsidRPr="00DD7F0C" w:rsidRDefault="00255ED2" w:rsidP="00255ED2">
      <w:pPr>
        <w:tabs>
          <w:tab w:val="left" w:pos="3268"/>
        </w:tabs>
        <w:rPr>
          <w:rFonts w:ascii="Arial" w:hAnsi="Arial" w:cs="Arial"/>
          <w:color w:val="244084"/>
        </w:rPr>
      </w:pPr>
    </w:p>
    <w:p w14:paraId="1A7657E5" w14:textId="63B6A5E2" w:rsidR="00255ED2" w:rsidRPr="00DD7F0C" w:rsidRDefault="00255ED2" w:rsidP="00DD7F0C">
      <w:pPr>
        <w:pStyle w:val="Heading1"/>
        <w:keepNext/>
        <w:rPr>
          <w:rFonts w:cs="Arial"/>
          <w:color w:val="244084"/>
          <w:szCs w:val="28"/>
        </w:rPr>
      </w:pPr>
      <w:bookmarkStart w:id="6" w:name="_Toc6771825"/>
      <w:r w:rsidRPr="00DD7F0C">
        <w:rPr>
          <w:rFonts w:cs="Arial"/>
          <w:color w:val="244084"/>
          <w:szCs w:val="28"/>
        </w:rPr>
        <w:t>Resources and Links</w:t>
      </w:r>
      <w:bookmarkEnd w:id="6"/>
    </w:p>
    <w:p w14:paraId="4916BEB0" w14:textId="77777777" w:rsidR="00255ED2" w:rsidRPr="00DD7F0C" w:rsidRDefault="00255ED2" w:rsidP="00DD7F0C">
      <w:pPr>
        <w:keepNext/>
        <w:tabs>
          <w:tab w:val="left" w:pos="3268"/>
        </w:tabs>
        <w:rPr>
          <w:rFonts w:ascii="Arial" w:hAnsi="Arial" w:cs="Arial"/>
          <w:color w:val="244084"/>
        </w:rPr>
      </w:pPr>
    </w:p>
    <w:p w14:paraId="58E313AA" w14:textId="216A0877" w:rsidR="00255ED2" w:rsidRPr="00DD7F0C" w:rsidRDefault="00EE0E4B" w:rsidP="00255ED2">
      <w:pPr>
        <w:tabs>
          <w:tab w:val="left" w:pos="3268"/>
        </w:tabs>
        <w:rPr>
          <w:rFonts w:ascii="Arial" w:hAnsi="Arial" w:cs="Arial"/>
          <w:color w:val="244084"/>
        </w:rPr>
      </w:pPr>
      <w:r w:rsidRPr="00DD7F0C">
        <w:rPr>
          <w:rFonts w:ascii="Arial" w:hAnsi="Arial" w:cs="Arial"/>
          <w:color w:val="244084"/>
        </w:rPr>
        <w:t>Web pages:</w:t>
      </w:r>
    </w:p>
    <w:p w14:paraId="65F27471" w14:textId="51A6367F" w:rsidR="00EE0E4B" w:rsidRPr="00DD7F0C" w:rsidRDefault="00EE0E4B" w:rsidP="00EE0E4B">
      <w:pPr>
        <w:pStyle w:val="ListParagraph"/>
        <w:numPr>
          <w:ilvl w:val="0"/>
          <w:numId w:val="15"/>
        </w:numPr>
        <w:tabs>
          <w:tab w:val="left" w:pos="3268"/>
        </w:tabs>
        <w:rPr>
          <w:rFonts w:ascii="Arial" w:hAnsi="Arial" w:cs="Arial"/>
        </w:rPr>
      </w:pPr>
      <w:r w:rsidRPr="00DD7F0C">
        <w:rPr>
          <w:rFonts w:ascii="Arial" w:hAnsi="Arial" w:cs="Arial"/>
        </w:rPr>
        <w:t>Spoken Speaker Identification based on Gaussian Mixture Models : Python Implementation (</w:t>
      </w:r>
      <w:hyperlink r:id="rId10" w:history="1">
        <w:r w:rsidRPr="00DD7F0C">
          <w:rPr>
            <w:rStyle w:val="Hyperlink"/>
            <w:rFonts w:ascii="Arial" w:hAnsi="Arial" w:cs="Arial"/>
          </w:rPr>
          <w:t>https://appliedmachinelearning.blog/2017/11/14/spoken-speaker-identification-based-on-gaussian-mixture-models-python-implementation/)</w:t>
        </w:r>
      </w:hyperlink>
    </w:p>
    <w:p w14:paraId="79307370" w14:textId="7B4A9358" w:rsidR="00EE0E4B" w:rsidRPr="00DD7F0C" w:rsidRDefault="006A132F" w:rsidP="00EE0E4B">
      <w:pPr>
        <w:pStyle w:val="ListParagraph"/>
        <w:numPr>
          <w:ilvl w:val="0"/>
          <w:numId w:val="15"/>
        </w:numPr>
        <w:tabs>
          <w:tab w:val="left" w:pos="3268"/>
        </w:tabs>
        <w:rPr>
          <w:rFonts w:ascii="Arial" w:hAnsi="Arial" w:cs="Arial"/>
        </w:rPr>
      </w:pPr>
      <w:r w:rsidRPr="00DD7F0C">
        <w:rPr>
          <w:rFonts w:ascii="Arial" w:hAnsi="Arial" w:cs="Arial"/>
        </w:rPr>
        <w:t>Loading WAV Files and Showing Frequency Response (</w:t>
      </w:r>
      <w:hyperlink r:id="rId11" w:history="1">
        <w:r w:rsidRPr="00DD7F0C">
          <w:rPr>
            <w:rStyle w:val="Hyperlink"/>
            <w:rFonts w:ascii="Arial" w:hAnsi="Arial" w:cs="Arial"/>
          </w:rPr>
          <w:t>https://pythondsp.rob-elder.com/loading-wav-files-and-showing-frequency-response/)</w:t>
        </w:r>
      </w:hyperlink>
    </w:p>
    <w:p w14:paraId="73A4E30A" w14:textId="77777777" w:rsidR="006A132F" w:rsidRPr="00DD7F0C" w:rsidRDefault="006A132F" w:rsidP="00DD7F0C">
      <w:pPr>
        <w:tabs>
          <w:tab w:val="left" w:pos="3268"/>
        </w:tabs>
        <w:ind w:left="360"/>
        <w:rPr>
          <w:rFonts w:ascii="Arial" w:hAnsi="Arial" w:cs="Arial"/>
        </w:rPr>
      </w:pPr>
    </w:p>
    <w:sectPr w:rsidR="006A132F" w:rsidRPr="00DD7F0C" w:rsidSect="00624C33">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71CB2" w14:textId="77777777" w:rsidR="0043485B" w:rsidRDefault="0043485B" w:rsidP="007B4F30">
      <w:r>
        <w:separator/>
      </w:r>
    </w:p>
  </w:endnote>
  <w:endnote w:type="continuationSeparator" w:id="0">
    <w:p w14:paraId="706BEE98" w14:textId="77777777" w:rsidR="0043485B" w:rsidRDefault="0043485B" w:rsidP="007B4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5856" w14:textId="77777777" w:rsidR="007B4F30" w:rsidRDefault="007B4F30" w:rsidP="007601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7D6B83" w14:textId="77777777" w:rsidR="007B4F30" w:rsidRDefault="007B4F30" w:rsidP="007B4F3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02A25" w14:textId="77777777" w:rsidR="007B4F30" w:rsidRDefault="007B4F30" w:rsidP="007601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485B">
      <w:rPr>
        <w:rStyle w:val="PageNumber"/>
        <w:noProof/>
      </w:rPr>
      <w:t>1</w:t>
    </w:r>
    <w:r>
      <w:rPr>
        <w:rStyle w:val="PageNumber"/>
      </w:rPr>
      <w:fldChar w:fldCharType="end"/>
    </w:r>
  </w:p>
  <w:p w14:paraId="2ADF2E4E" w14:textId="77777777" w:rsidR="007B4F30" w:rsidRDefault="007B4F30" w:rsidP="007B4F3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96887" w14:textId="77777777" w:rsidR="0043485B" w:rsidRDefault="0043485B" w:rsidP="007B4F30">
      <w:r>
        <w:separator/>
      </w:r>
    </w:p>
  </w:footnote>
  <w:footnote w:type="continuationSeparator" w:id="0">
    <w:p w14:paraId="488B82C6" w14:textId="77777777" w:rsidR="0043485B" w:rsidRDefault="0043485B" w:rsidP="007B4F3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0000012E">
      <w:start w:val="1"/>
      <w:numFmt w:val="lowerLetter"/>
      <w:lvlText w:val="%2."/>
      <w:lvlJc w:val="left"/>
      <w:pPr>
        <w:ind w:left="1440" w:hanging="360"/>
      </w:pPr>
    </w:lvl>
    <w:lvl w:ilvl="2" w:tplc="0000012F">
      <w:start w:val="1"/>
      <w:numFmt w:val="lowerRoman"/>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0000025A">
      <w:start w:val="1"/>
      <w:numFmt w:val="lowerLetter"/>
      <w:lvlText w:val="%2."/>
      <w:lvlJc w:val="left"/>
      <w:pPr>
        <w:ind w:left="1440" w:hanging="360"/>
      </w:pPr>
    </w:lvl>
    <w:lvl w:ilvl="2" w:tplc="0000025B">
      <w:start w:val="1"/>
      <w:numFmt w:val="lowerRoman"/>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000002BE">
      <w:start w:val="1"/>
      <w:numFmt w:val="lowerLetter"/>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17E96D74"/>
    <w:multiLevelType w:val="hybridMultilevel"/>
    <w:tmpl w:val="91D05048"/>
    <w:lvl w:ilvl="0" w:tplc="0409000F">
      <w:start w:val="1"/>
      <w:numFmt w:val="decimal"/>
      <w:lvlText w:val="%1."/>
      <w:lvlJc w:val="left"/>
      <w:pPr>
        <w:ind w:left="720" w:hanging="360"/>
      </w:pPr>
    </w:lvl>
    <w:lvl w:ilvl="1" w:tplc="0409001B">
      <w:start w:val="1"/>
      <w:numFmt w:val="lowerRoman"/>
      <w:lvlText w:val="%2."/>
      <w:lvlJc w:val="right"/>
      <w:pPr>
        <w:ind w:left="25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6E43C6"/>
    <w:multiLevelType w:val="hybridMultilevel"/>
    <w:tmpl w:val="DF5458F6"/>
    <w:lvl w:ilvl="0" w:tplc="02666130">
      <w:numFmt w:val="bullet"/>
      <w:lvlText w:val=""/>
      <w:lvlJc w:val="left"/>
      <w:pPr>
        <w:ind w:left="720" w:hanging="360"/>
      </w:pPr>
      <w:rPr>
        <w:rFonts w:ascii="Symbol" w:eastAsiaTheme="minorHAnsi" w:hAnsi="Symbol"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603611"/>
    <w:multiLevelType w:val="hybridMultilevel"/>
    <w:tmpl w:val="0144EF06"/>
    <w:lvl w:ilvl="0" w:tplc="0409000F">
      <w:start w:val="1"/>
      <w:numFmt w:val="decimal"/>
      <w:lvlText w:val="%1."/>
      <w:lvlJc w:val="left"/>
      <w:pPr>
        <w:ind w:left="900" w:hanging="360"/>
      </w:pPr>
    </w:lvl>
    <w:lvl w:ilvl="1" w:tplc="0409000F">
      <w:start w:val="1"/>
      <w:numFmt w:val="decimal"/>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nsid w:val="5F0103A7"/>
    <w:multiLevelType w:val="hybridMultilevel"/>
    <w:tmpl w:val="AC92FE1C"/>
    <w:lvl w:ilvl="0" w:tplc="02666130">
      <w:numFmt w:val="bullet"/>
      <w:lvlText w:val=""/>
      <w:lvlJc w:val="left"/>
      <w:pPr>
        <w:ind w:left="720" w:hanging="360"/>
      </w:pPr>
      <w:rPr>
        <w:rFonts w:ascii="Symbol" w:eastAsiaTheme="minorHAnsi" w:hAnsi="Symbol"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E50237"/>
    <w:multiLevelType w:val="hybridMultilevel"/>
    <w:tmpl w:val="726C0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852C14"/>
    <w:multiLevelType w:val="hybridMultilevel"/>
    <w:tmpl w:val="8DA0B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D27D37"/>
    <w:multiLevelType w:val="hybridMultilevel"/>
    <w:tmpl w:val="D7DEF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3"/>
  </w:num>
  <w:num w:numId="13">
    <w:abstractNumId w:val="15"/>
  </w:num>
  <w:num w:numId="14">
    <w:abstractNumId w:val="11"/>
  </w:num>
  <w:num w:numId="15">
    <w:abstractNumId w:val="17"/>
  </w:num>
  <w:num w:numId="16">
    <w:abstractNumId w:val="16"/>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CC6"/>
    <w:rsid w:val="000F3AC3"/>
    <w:rsid w:val="001076BA"/>
    <w:rsid w:val="00191D1F"/>
    <w:rsid w:val="002109D3"/>
    <w:rsid w:val="00252D54"/>
    <w:rsid w:val="00255ED2"/>
    <w:rsid w:val="0043485B"/>
    <w:rsid w:val="00440214"/>
    <w:rsid w:val="00474820"/>
    <w:rsid w:val="004E244F"/>
    <w:rsid w:val="00530620"/>
    <w:rsid w:val="005639B4"/>
    <w:rsid w:val="005A170C"/>
    <w:rsid w:val="005B2820"/>
    <w:rsid w:val="005E1ABA"/>
    <w:rsid w:val="005F559A"/>
    <w:rsid w:val="00624C33"/>
    <w:rsid w:val="00673B7E"/>
    <w:rsid w:val="006865D3"/>
    <w:rsid w:val="006A132F"/>
    <w:rsid w:val="007B4F30"/>
    <w:rsid w:val="007E6F67"/>
    <w:rsid w:val="007F08F2"/>
    <w:rsid w:val="00853146"/>
    <w:rsid w:val="0088157E"/>
    <w:rsid w:val="00896438"/>
    <w:rsid w:val="008C6B73"/>
    <w:rsid w:val="00902FC5"/>
    <w:rsid w:val="009150C4"/>
    <w:rsid w:val="009278FE"/>
    <w:rsid w:val="00927CC7"/>
    <w:rsid w:val="009A3EC8"/>
    <w:rsid w:val="009A5E51"/>
    <w:rsid w:val="009F0F05"/>
    <w:rsid w:val="00A36928"/>
    <w:rsid w:val="00A54D4D"/>
    <w:rsid w:val="00A76501"/>
    <w:rsid w:val="00AA71B4"/>
    <w:rsid w:val="00AD53F0"/>
    <w:rsid w:val="00C250DA"/>
    <w:rsid w:val="00CF281D"/>
    <w:rsid w:val="00D30ED3"/>
    <w:rsid w:val="00D33268"/>
    <w:rsid w:val="00DD7F0C"/>
    <w:rsid w:val="00E066B1"/>
    <w:rsid w:val="00E6382C"/>
    <w:rsid w:val="00E921B7"/>
    <w:rsid w:val="00EA7CC6"/>
    <w:rsid w:val="00EB2074"/>
    <w:rsid w:val="00EE0E4B"/>
    <w:rsid w:val="00FE35B7"/>
    <w:rsid w:val="00FF24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7517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DD7F0C"/>
    <w:pPr>
      <w:spacing w:before="100" w:beforeAutospacing="1" w:after="100" w:afterAutospacing="1"/>
      <w:outlineLvl w:val="0"/>
    </w:pPr>
    <w:rPr>
      <w:rFonts w:ascii="Arial" w:hAnsi="Arial" w:cs="Times New Roman"/>
      <w:b/>
      <w:bCs/>
      <w:color w:val="1F3864" w:themeColor="accent1" w:themeShade="80"/>
      <w:kern w:val="36"/>
      <w:sz w:val="2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F05"/>
    <w:pPr>
      <w:ind w:left="720"/>
      <w:contextualSpacing/>
    </w:pPr>
  </w:style>
  <w:style w:type="paragraph" w:styleId="Footer">
    <w:name w:val="footer"/>
    <w:basedOn w:val="Normal"/>
    <w:link w:val="FooterChar"/>
    <w:uiPriority w:val="99"/>
    <w:unhideWhenUsed/>
    <w:rsid w:val="007B4F30"/>
    <w:pPr>
      <w:tabs>
        <w:tab w:val="center" w:pos="4680"/>
        <w:tab w:val="right" w:pos="9360"/>
      </w:tabs>
    </w:pPr>
  </w:style>
  <w:style w:type="character" w:customStyle="1" w:styleId="FooterChar">
    <w:name w:val="Footer Char"/>
    <w:basedOn w:val="DefaultParagraphFont"/>
    <w:link w:val="Footer"/>
    <w:uiPriority w:val="99"/>
    <w:rsid w:val="007B4F30"/>
  </w:style>
  <w:style w:type="character" w:styleId="PageNumber">
    <w:name w:val="page number"/>
    <w:basedOn w:val="DefaultParagraphFont"/>
    <w:uiPriority w:val="99"/>
    <w:semiHidden/>
    <w:unhideWhenUsed/>
    <w:rsid w:val="007B4F30"/>
  </w:style>
  <w:style w:type="paragraph" w:styleId="NormalWeb">
    <w:name w:val="Normal (Web)"/>
    <w:basedOn w:val="Normal"/>
    <w:uiPriority w:val="99"/>
    <w:semiHidden/>
    <w:unhideWhenUsed/>
    <w:rsid w:val="005E1ABA"/>
    <w:pPr>
      <w:spacing w:before="100" w:beforeAutospacing="1" w:after="100" w:afterAutospacing="1"/>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DD7F0C"/>
    <w:rPr>
      <w:rFonts w:ascii="Arial" w:hAnsi="Arial" w:cs="Times New Roman"/>
      <w:b/>
      <w:bCs/>
      <w:color w:val="1F3864" w:themeColor="accent1" w:themeShade="80"/>
      <w:kern w:val="36"/>
      <w:sz w:val="28"/>
      <w:szCs w:val="48"/>
    </w:rPr>
  </w:style>
  <w:style w:type="character" w:styleId="Hyperlink">
    <w:name w:val="Hyperlink"/>
    <w:basedOn w:val="DefaultParagraphFont"/>
    <w:uiPriority w:val="99"/>
    <w:unhideWhenUsed/>
    <w:rsid w:val="00EE0E4B"/>
    <w:rPr>
      <w:color w:val="0563C1" w:themeColor="hyperlink"/>
      <w:u w:val="single"/>
    </w:rPr>
  </w:style>
  <w:style w:type="paragraph" w:styleId="TOCHeading">
    <w:name w:val="TOC Heading"/>
    <w:basedOn w:val="Heading1"/>
    <w:next w:val="Normal"/>
    <w:uiPriority w:val="39"/>
    <w:unhideWhenUsed/>
    <w:qFormat/>
    <w:rsid w:val="00DD7F0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Cs w:val="28"/>
    </w:rPr>
  </w:style>
  <w:style w:type="paragraph" w:styleId="TOC1">
    <w:name w:val="toc 1"/>
    <w:basedOn w:val="Normal"/>
    <w:next w:val="Normal"/>
    <w:autoRedefine/>
    <w:uiPriority w:val="39"/>
    <w:unhideWhenUsed/>
    <w:rsid w:val="00DD7F0C"/>
    <w:pPr>
      <w:spacing w:before="240" w:after="120"/>
    </w:pPr>
    <w:rPr>
      <w:b/>
      <w:bCs/>
      <w:caps/>
      <w:sz w:val="22"/>
      <w:szCs w:val="22"/>
      <w:u w:val="single"/>
    </w:rPr>
  </w:style>
  <w:style w:type="paragraph" w:styleId="TOC2">
    <w:name w:val="toc 2"/>
    <w:basedOn w:val="Normal"/>
    <w:next w:val="Normal"/>
    <w:autoRedefine/>
    <w:uiPriority w:val="39"/>
    <w:semiHidden/>
    <w:unhideWhenUsed/>
    <w:rsid w:val="00DD7F0C"/>
    <w:rPr>
      <w:b/>
      <w:bCs/>
      <w:smallCaps/>
      <w:sz w:val="22"/>
      <w:szCs w:val="22"/>
    </w:rPr>
  </w:style>
  <w:style w:type="paragraph" w:styleId="TOC3">
    <w:name w:val="toc 3"/>
    <w:basedOn w:val="Normal"/>
    <w:next w:val="Normal"/>
    <w:autoRedefine/>
    <w:uiPriority w:val="39"/>
    <w:semiHidden/>
    <w:unhideWhenUsed/>
    <w:rsid w:val="00DD7F0C"/>
    <w:rPr>
      <w:smallCaps/>
      <w:sz w:val="22"/>
      <w:szCs w:val="22"/>
    </w:rPr>
  </w:style>
  <w:style w:type="paragraph" w:styleId="TOC4">
    <w:name w:val="toc 4"/>
    <w:basedOn w:val="Normal"/>
    <w:next w:val="Normal"/>
    <w:autoRedefine/>
    <w:uiPriority w:val="39"/>
    <w:semiHidden/>
    <w:unhideWhenUsed/>
    <w:rsid w:val="00DD7F0C"/>
    <w:rPr>
      <w:sz w:val="22"/>
      <w:szCs w:val="22"/>
    </w:rPr>
  </w:style>
  <w:style w:type="paragraph" w:styleId="TOC5">
    <w:name w:val="toc 5"/>
    <w:basedOn w:val="Normal"/>
    <w:next w:val="Normal"/>
    <w:autoRedefine/>
    <w:uiPriority w:val="39"/>
    <w:semiHidden/>
    <w:unhideWhenUsed/>
    <w:rsid w:val="00DD7F0C"/>
    <w:rPr>
      <w:sz w:val="22"/>
      <w:szCs w:val="22"/>
    </w:rPr>
  </w:style>
  <w:style w:type="paragraph" w:styleId="TOC6">
    <w:name w:val="toc 6"/>
    <w:basedOn w:val="Normal"/>
    <w:next w:val="Normal"/>
    <w:autoRedefine/>
    <w:uiPriority w:val="39"/>
    <w:semiHidden/>
    <w:unhideWhenUsed/>
    <w:rsid w:val="00DD7F0C"/>
    <w:rPr>
      <w:sz w:val="22"/>
      <w:szCs w:val="22"/>
    </w:rPr>
  </w:style>
  <w:style w:type="paragraph" w:styleId="TOC7">
    <w:name w:val="toc 7"/>
    <w:basedOn w:val="Normal"/>
    <w:next w:val="Normal"/>
    <w:autoRedefine/>
    <w:uiPriority w:val="39"/>
    <w:semiHidden/>
    <w:unhideWhenUsed/>
    <w:rsid w:val="00DD7F0C"/>
    <w:rPr>
      <w:sz w:val="22"/>
      <w:szCs w:val="22"/>
    </w:rPr>
  </w:style>
  <w:style w:type="paragraph" w:styleId="TOC8">
    <w:name w:val="toc 8"/>
    <w:basedOn w:val="Normal"/>
    <w:next w:val="Normal"/>
    <w:autoRedefine/>
    <w:uiPriority w:val="39"/>
    <w:semiHidden/>
    <w:unhideWhenUsed/>
    <w:rsid w:val="00DD7F0C"/>
    <w:rPr>
      <w:sz w:val="22"/>
      <w:szCs w:val="22"/>
    </w:rPr>
  </w:style>
  <w:style w:type="paragraph" w:styleId="TOC9">
    <w:name w:val="toc 9"/>
    <w:basedOn w:val="Normal"/>
    <w:next w:val="Normal"/>
    <w:autoRedefine/>
    <w:uiPriority w:val="39"/>
    <w:semiHidden/>
    <w:unhideWhenUsed/>
    <w:rsid w:val="00DD7F0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726837">
      <w:bodyDiv w:val="1"/>
      <w:marLeft w:val="0"/>
      <w:marRight w:val="0"/>
      <w:marTop w:val="0"/>
      <w:marBottom w:val="0"/>
      <w:divBdr>
        <w:top w:val="none" w:sz="0" w:space="0" w:color="auto"/>
        <w:left w:val="none" w:sz="0" w:space="0" w:color="auto"/>
        <w:bottom w:val="none" w:sz="0" w:space="0" w:color="auto"/>
        <w:right w:val="none" w:sz="0" w:space="0" w:color="auto"/>
      </w:divBdr>
    </w:div>
    <w:div w:id="19874723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pythondsp.rob-elder.com/loading-wav-files-and-showing-frequency-response/)"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yperlink" Target="https://www.thenational.ae/uae/environment/major-coral-reef-garden-project-launched-in-fujairah-1.848464" TargetMode="External"/><Relationship Id="rId10" Type="http://schemas.openxmlformats.org/officeDocument/2006/relationships/hyperlink" Target="https://appliedmachinelearning.blog/2017/11/14/spoken-speaker-identification-based-on-gaussian-mixture-models-python-imple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E9F31FF-2C92-DA47-87EB-91A9A544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1300</Words>
  <Characters>7411</Characters>
  <Application>Microsoft Macintosh Word</Application>
  <DocSecurity>0</DocSecurity>
  <Lines>61</Lines>
  <Paragraphs>17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vt:lpstr>Introduction</vt:lpstr>
      <vt:lpstr>Project Flow Chat</vt:lpstr>
      <vt:lpstr>Coding Phase Explanation</vt:lpstr>
      <vt:lpstr>Difficulties and Challenges</vt:lpstr>
      <vt:lpstr>Future Advancements</vt:lpstr>
      <vt:lpstr>Resources and Links</vt:lpstr>
    </vt:vector>
  </TitlesOfParts>
  <Manager/>
  <Company/>
  <LinksUpToDate>false</LinksUpToDate>
  <CharactersWithSpaces>8694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ALNUAIMI</dc:creator>
  <cp:keywords/>
  <dc:description/>
  <cp:lastModifiedBy>Mohamed ALNUAIMI</cp:lastModifiedBy>
  <cp:revision>2</cp:revision>
  <dcterms:created xsi:type="dcterms:W3CDTF">2019-04-21T16:46:00Z</dcterms:created>
  <dcterms:modified xsi:type="dcterms:W3CDTF">2019-04-21T16:46:00Z</dcterms:modified>
  <cp:category/>
</cp:coreProperties>
</file>